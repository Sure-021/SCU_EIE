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4"/>
          <w:szCs w:val="24"/>
        </w:rPr>
      </w:pPr>
      <w:bookmarkStart w:id="0" w:name="_GoBack"/>
      <w:bookmarkEnd w:id="0"/>
      <w:r>
        <w:rPr>
          <w:rFonts w:hint="eastAsia"/>
          <w:b/>
          <w:bCs/>
          <w:sz w:val="24"/>
          <w:szCs w:val="24"/>
          <w:lang w:eastAsia="zh-CN"/>
        </w:rPr>
        <w:t>绪论 担当复兴大任 成就时代新人</w:t>
      </w:r>
    </w:p>
    <w:p>
      <w:pPr>
        <w:pStyle w:val="style0"/>
        <w:rPr>
          <w:b/>
          <w:bCs/>
        </w:rPr>
      </w:pPr>
      <w:r>
        <w:rPr>
          <w:rFonts w:hint="eastAsia"/>
          <w:b/>
          <w:bCs/>
          <w:lang w:eastAsia="zh-CN"/>
        </w:rPr>
        <w:t>一、我们处在中国特色社会主义新时代</w:t>
      </w:r>
    </w:p>
    <w:p>
      <w:pPr>
        <w:pStyle w:val="style179"/>
        <w:numPr>
          <w:ilvl w:val="0"/>
          <w:numId w:val="1"/>
        </w:numPr>
        <w:ind w:firstLineChars="0"/>
        <w:rPr/>
      </w:pPr>
      <w:r>
        <w:rPr>
          <w:rFonts w:hint="eastAsia"/>
          <w:lang w:eastAsia="zh-CN"/>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的中国梦的时代，是我国不断为人类作出更大贡献的时代。</w:t>
      </w:r>
    </w:p>
    <w:p>
      <w:pPr>
        <w:pStyle w:val="style0"/>
        <w:rPr>
          <w:b/>
          <w:bCs/>
        </w:rPr>
      </w:pPr>
      <w:r>
        <w:rPr>
          <w:rFonts w:hint="eastAsia"/>
          <w:b/>
          <w:bCs/>
          <w:lang w:eastAsia="zh-CN"/>
        </w:rPr>
        <w:t>二、新时代呼唤担当民族复兴大任的时代新人</w:t>
      </w:r>
    </w:p>
    <w:p>
      <w:pPr>
        <w:pStyle w:val="style179"/>
        <w:numPr>
          <w:ilvl w:val="0"/>
          <w:numId w:val="2"/>
        </w:numPr>
        <w:ind w:firstLineChars="0"/>
        <w:rPr/>
      </w:pPr>
      <w:r>
        <w:rPr>
          <w:rFonts w:hint="eastAsia"/>
          <w:lang w:eastAsia="zh-CN"/>
        </w:rPr>
        <w:t>立大志、明大德、成大才、担大任</w:t>
      </w:r>
    </w:p>
    <w:p>
      <w:pPr>
        <w:pStyle w:val="style179"/>
        <w:numPr>
          <w:ilvl w:val="0"/>
          <w:numId w:val="3"/>
        </w:numPr>
        <w:ind w:firstLineChars="0"/>
        <w:rPr/>
      </w:pPr>
      <w:r>
        <w:rPr>
          <w:rFonts w:hint="eastAsia"/>
          <w:lang w:eastAsia="zh-CN"/>
        </w:rPr>
        <w:t>立大志，就是要有崇高的理想信念，牢记使命，自信自励。</w:t>
      </w:r>
    </w:p>
    <w:p>
      <w:pPr>
        <w:pStyle w:val="style179"/>
        <w:numPr>
          <w:ilvl w:val="0"/>
          <w:numId w:val="4"/>
        </w:numPr>
        <w:ind w:firstLineChars="0"/>
        <w:rPr/>
      </w:pPr>
      <w:r>
        <w:rPr>
          <w:rFonts w:hint="eastAsia"/>
          <w:lang w:eastAsia="zh-CN"/>
        </w:rPr>
        <w:t>明大德，就是要锤炼高尚品格，崇德修身，启润青春。</w:t>
      </w:r>
    </w:p>
    <w:p>
      <w:pPr>
        <w:pStyle w:val="style179"/>
        <w:numPr>
          <w:ilvl w:val="0"/>
          <w:numId w:val="5"/>
        </w:numPr>
        <w:ind w:firstLineChars="0"/>
        <w:rPr/>
      </w:pPr>
      <w:r>
        <w:rPr>
          <w:rFonts w:hint="eastAsia"/>
          <w:lang w:eastAsia="zh-CN"/>
        </w:rPr>
        <w:t>成大才，就是要有高强的本领才干，勤奋学习，全面发展。</w:t>
      </w:r>
    </w:p>
    <w:p>
      <w:pPr>
        <w:pStyle w:val="style179"/>
        <w:numPr>
          <w:ilvl w:val="0"/>
          <w:numId w:val="6"/>
        </w:numPr>
        <w:ind w:firstLineChars="0"/>
        <w:rPr/>
      </w:pPr>
      <w:r>
        <w:rPr>
          <w:rFonts w:hint="eastAsia"/>
          <w:lang w:eastAsia="zh-CN"/>
        </w:rPr>
        <w:t>担大任就是要有天下兴亡，匹夫有责的担当精神，讲求奉献，实干进取。</w:t>
      </w:r>
    </w:p>
    <w:p>
      <w:pPr>
        <w:pStyle w:val="style0"/>
        <w:numPr>
          <w:ilvl w:val="0"/>
          <w:numId w:val="0"/>
        </w:numPr>
        <w:rPr>
          <w:b/>
          <w:bCs/>
        </w:rPr>
      </w:pPr>
      <w:r>
        <w:rPr>
          <w:b/>
          <w:bCs/>
          <w:lang w:val="en-US"/>
        </w:rPr>
        <w:t>三、不断提升思想道德素质和法治素养</w:t>
      </w:r>
    </w:p>
    <w:p>
      <w:pPr>
        <w:pStyle w:val="style179"/>
        <w:numPr>
          <w:ilvl w:val="0"/>
          <w:numId w:val="8"/>
        </w:numPr>
        <w:ind w:firstLineChars="0"/>
        <w:rPr>
          <w:b w:val="false"/>
          <w:bCs w:val="false"/>
        </w:rPr>
      </w:pPr>
      <w:r>
        <w:rPr>
          <w:b w:val="false"/>
          <w:bCs w:val="false"/>
          <w:lang w:val="en-US"/>
        </w:rPr>
        <w:t>思想道德和法律都是调节人们思想行为，协调人际关系，维护社会秩序的重要手段。思想道德和法律虽然在调节领域，调节方式，调节目标等方面存在很大不同但是二者都是上层建筑的重要组成部分，共同服务于一定的经济基础。在我国，社会主义思想道德建设和法制建设紧密联系，相互补充，相互促进，为党和国家事业提供坚实的思想基础，精神支撑和制度保障。一方面，思想道德建设为法治建设提供思想指引和价值基础。思想道德为法律的制定、发展和完善提供价值准则，是社会主义法律正当性和合理性的重要基础；思想道德能够促进人们自觉遵法学法守法用法，维护法律权威；思想道德调整社会关系的范围和方式更加广泛灵活，与法治建设共同促进良好社会秩序的形成。另一方面，法治建设为思想道德建设提供制度支撑和法律保障，通过对思想道德的基本原则予以确认，为思想道德建设提供国家强制力保障。科学立法和民主立法，可以将思想道德有机融入法律体系，使法律具有鲜明的道德导向，使法制成为良法善治；严格执法和公正司法，有利于维护社会公平正义，弘扬真善美，打击假恶丑，使思想道德要求在实践中得到切实遵循；全民普法和全民守法，有助于提高人们信守法律的思想道德水平，引导人们自觉履行法定义务，家庭责任，社会责任。</w:t>
      </w:r>
    </w:p>
    <w:p>
      <w:pPr>
        <w:pStyle w:val="style179"/>
        <w:numPr>
          <w:ilvl w:val="0"/>
          <w:numId w:val="10"/>
        </w:numPr>
        <w:ind w:firstLineChars="0"/>
        <w:rPr>
          <w:b/>
          <w:bCs/>
          <w:sz w:val="24"/>
          <w:szCs w:val="24"/>
        </w:rPr>
      </w:pPr>
      <w:r>
        <w:rPr>
          <w:b/>
          <w:bCs/>
          <w:sz w:val="24"/>
          <w:szCs w:val="24"/>
          <w:lang w:val="en-US"/>
        </w:rPr>
        <w:t>领悟人生真谛 把握人生方向</w:t>
      </w:r>
    </w:p>
    <w:p>
      <w:pPr>
        <w:pStyle w:val="style179"/>
        <w:numPr>
          <w:ilvl w:val="0"/>
          <w:numId w:val="12"/>
        </w:numPr>
        <w:ind w:firstLineChars="0"/>
        <w:rPr>
          <w:b/>
          <w:bCs/>
          <w:sz w:val="21"/>
          <w:szCs w:val="21"/>
        </w:rPr>
      </w:pPr>
      <w:r>
        <w:rPr>
          <w:b/>
          <w:bCs/>
          <w:sz w:val="21"/>
          <w:szCs w:val="21"/>
          <w:lang w:val="en-US"/>
        </w:rPr>
        <w:t>人生观是对人生的总看法</w:t>
      </w:r>
    </w:p>
    <w:p>
      <w:pPr>
        <w:pStyle w:val="style0"/>
        <w:numPr>
          <w:ilvl w:val="0"/>
          <w:numId w:val="0"/>
        </w:numPr>
        <w:rPr>
          <w:b/>
          <w:bCs/>
          <w:sz w:val="21"/>
          <w:szCs w:val="21"/>
          <w:lang w:val="en-US"/>
        </w:rPr>
      </w:pPr>
      <w:r>
        <w:rPr>
          <w:b/>
          <w:bCs/>
          <w:sz w:val="21"/>
          <w:szCs w:val="21"/>
          <w:lang w:val="en-US"/>
        </w:rPr>
        <w:t>一、正确认识人的本质</w:t>
      </w:r>
    </w:p>
    <w:p>
      <w:pPr>
        <w:pStyle w:val="style179"/>
        <w:numPr>
          <w:ilvl w:val="0"/>
          <w:numId w:val="15"/>
        </w:numPr>
        <w:ind w:firstLineChars="0"/>
        <w:rPr>
          <w:b/>
          <w:bCs/>
          <w:sz w:val="21"/>
          <w:szCs w:val="21"/>
        </w:rPr>
      </w:pPr>
      <w:r>
        <w:rPr>
          <w:b/>
          <w:bCs/>
          <w:sz w:val="21"/>
          <w:szCs w:val="21"/>
          <w:lang w:val="en-US"/>
        </w:rPr>
        <w:t>马克思主义关于人的本质的认识</w:t>
      </w:r>
    </w:p>
    <w:p>
      <w:pPr>
        <w:pStyle w:val="style179"/>
        <w:numPr>
          <w:ilvl w:val="0"/>
          <w:numId w:val="16"/>
        </w:numPr>
        <w:ind w:firstLineChars="0"/>
        <w:rPr>
          <w:b w:val="false"/>
          <w:bCs w:val="false"/>
          <w:sz w:val="21"/>
          <w:szCs w:val="21"/>
        </w:rPr>
      </w:pPr>
      <w:r>
        <w:rPr>
          <w:b w:val="false"/>
          <w:bCs w:val="false"/>
          <w:sz w:val="21"/>
          <w:szCs w:val="21"/>
          <w:lang w:val="en-US"/>
        </w:rPr>
        <w:t>任何人都是处在一定的社会关系中从事社会实践活动的人。社会属性是人的本质属性。每一个人都从属于一定的社会群体，都从周围的人发生各种各样的社会关系。人的社会关系的总合决定了人的本质，人们正是在这种客观的、不断变化的社会关系中塑造自我，成为真正现实的、具有个性特征的人。</w:t>
      </w:r>
    </w:p>
    <w:p>
      <w:pPr>
        <w:pStyle w:val="style179"/>
        <w:numPr>
          <w:ilvl w:val="0"/>
          <w:numId w:val="15"/>
        </w:numPr>
        <w:ind w:firstLineChars="0"/>
        <w:rPr>
          <w:b/>
          <w:bCs/>
          <w:sz w:val="21"/>
          <w:szCs w:val="21"/>
        </w:rPr>
      </w:pPr>
      <w:r>
        <w:rPr>
          <w:b/>
          <w:bCs/>
          <w:sz w:val="21"/>
          <w:szCs w:val="21"/>
          <w:lang w:val="en-US"/>
        </w:rPr>
        <w:t>个人与社会的辩证关系。</w:t>
      </w:r>
    </w:p>
    <w:p>
      <w:pPr>
        <w:pStyle w:val="style179"/>
        <w:numPr>
          <w:ilvl w:val="0"/>
          <w:numId w:val="17"/>
        </w:numPr>
        <w:ind w:firstLineChars="0"/>
        <w:rPr>
          <w:b/>
          <w:bCs/>
          <w:sz w:val="21"/>
          <w:szCs w:val="21"/>
        </w:rPr>
      </w:pPr>
      <w:r>
        <w:rPr>
          <w:b w:val="false"/>
          <w:bCs w:val="false"/>
          <w:sz w:val="21"/>
          <w:szCs w:val="21"/>
          <w:lang w:val="en-US"/>
        </w:rPr>
        <w:t>人是社会的人，社会是人们相互交往的产物，是人类生活的共同体，人生的内容与社会活动密不可分。个人与社会的关系问题是认识和处理人生问题的重要着眼点和出发点。</w:t>
      </w:r>
    </w:p>
    <w:p>
      <w:pPr>
        <w:pStyle w:val="style179"/>
        <w:numPr>
          <w:ilvl w:val="0"/>
          <w:numId w:val="17"/>
        </w:numPr>
        <w:ind w:firstLineChars="0"/>
        <w:rPr>
          <w:b/>
          <w:bCs/>
          <w:sz w:val="21"/>
          <w:szCs w:val="21"/>
        </w:rPr>
      </w:pPr>
      <w:r>
        <w:rPr>
          <w:b w:val="false"/>
          <w:bCs w:val="false"/>
          <w:sz w:val="21"/>
          <w:szCs w:val="21"/>
          <w:lang w:val="en-US"/>
        </w:rPr>
        <w:t>个人与社会是对立统一的关系，两者相互依存，相互制约，相互促进。社会是由一个个具体的人组成的，离开了人就没有社会。同时，人是社会的人，离开了社会，人也无法生活，社会是人的存在形式。社会犹如一个有生命，有活力的有机体，个人犹如这个有机体中的细胞。只有有机体中的所有细胞都充满活力，这个有机体才能是生气蓬勃的；细胞如果脱离了有机体，也将失去赖以存在的必要条件，社会成员素质的不断提高是社会发展的重要基础，推动和实现人的全面发展是社会发展的根本目标</w:t>
      </w:r>
      <w:r>
        <w:rPr>
          <w:b/>
          <w:bCs/>
          <w:sz w:val="21"/>
          <w:szCs w:val="21"/>
          <w:lang w:val="en-US"/>
        </w:rPr>
        <w:t>。</w:t>
      </w:r>
    </w:p>
    <w:p>
      <w:pPr>
        <w:pStyle w:val="style179"/>
        <w:numPr>
          <w:ilvl w:val="0"/>
          <w:numId w:val="17"/>
        </w:numPr>
        <w:ind w:firstLineChars="0"/>
        <w:rPr>
          <w:b/>
          <w:bCs/>
          <w:sz w:val="21"/>
          <w:szCs w:val="21"/>
        </w:rPr>
      </w:pPr>
      <w:r>
        <w:rPr>
          <w:b w:val="false"/>
          <w:bCs w:val="false"/>
          <w:sz w:val="21"/>
          <w:szCs w:val="21"/>
          <w:lang w:val="en-US"/>
        </w:rPr>
        <w:t>个人与社会的关系，最根本的是个人利益与社会利益的关系。社会需要是个人需要的集中体现，是社会全体成员带有根本性，全局性，长远性需要的反映。</w:t>
      </w:r>
    </w:p>
    <w:p>
      <w:pPr>
        <w:pStyle w:val="style179"/>
        <w:numPr>
          <w:ilvl w:val="0"/>
          <w:numId w:val="17"/>
        </w:numPr>
        <w:ind w:firstLineChars="0"/>
        <w:rPr>
          <w:b/>
          <w:bCs/>
          <w:sz w:val="21"/>
          <w:szCs w:val="21"/>
        </w:rPr>
      </w:pPr>
      <w:r>
        <w:rPr>
          <w:b w:val="false"/>
          <w:bCs w:val="false"/>
          <w:sz w:val="21"/>
          <w:szCs w:val="21"/>
          <w:lang w:val="en-US"/>
        </w:rPr>
        <w:t>人的社会性决定了人只有在推动社会进步的过程中，才能实现自我的发展</w:t>
      </w:r>
      <w:r>
        <w:rPr>
          <w:b/>
          <w:bCs/>
          <w:sz w:val="21"/>
          <w:szCs w:val="21"/>
          <w:lang w:val="en-US"/>
        </w:rPr>
        <w:t>。</w:t>
      </w:r>
    </w:p>
    <w:p>
      <w:pPr>
        <w:pStyle w:val="style0"/>
        <w:numPr>
          <w:ilvl w:val="0"/>
          <w:numId w:val="0"/>
        </w:numPr>
        <w:rPr>
          <w:b/>
          <w:bCs/>
          <w:sz w:val="21"/>
          <w:szCs w:val="21"/>
        </w:rPr>
      </w:pPr>
      <w:r>
        <w:rPr>
          <w:b/>
          <w:bCs/>
          <w:sz w:val="21"/>
          <w:szCs w:val="21"/>
          <w:lang w:val="en-US"/>
        </w:rPr>
        <w:t>二、人生观的主要内容</w:t>
      </w:r>
    </w:p>
    <w:p>
      <w:pPr>
        <w:pStyle w:val="style179"/>
        <w:numPr>
          <w:ilvl w:val="0"/>
          <w:numId w:val="18"/>
        </w:numPr>
        <w:ind w:firstLineChars="0"/>
        <w:rPr>
          <w:b/>
          <w:bCs/>
          <w:sz w:val="21"/>
          <w:szCs w:val="21"/>
        </w:rPr>
      </w:pPr>
      <w:r>
        <w:rPr>
          <w:b w:val="false"/>
          <w:bCs w:val="false"/>
          <w:sz w:val="21"/>
          <w:szCs w:val="21"/>
          <w:lang w:val="en-US"/>
        </w:rPr>
        <w:t>人生观的主要内容包括对人生目的、人生态度和人生价值等问题的根本看法。人生目的回答人为什么活着，人生态度回答人应当如何活着，人生价值回答什么样的人生才有价值。这三个方面相互联系、相辅相成，是一个有机整体。</w:t>
      </w:r>
    </w:p>
    <w:p>
      <w:pPr>
        <w:pStyle w:val="style179"/>
        <w:numPr>
          <w:ilvl w:val="0"/>
          <w:numId w:val="18"/>
        </w:numPr>
        <w:ind w:firstLineChars="0"/>
        <w:rPr>
          <w:b/>
          <w:bCs/>
          <w:sz w:val="21"/>
          <w:szCs w:val="21"/>
        </w:rPr>
      </w:pPr>
      <w:r>
        <w:rPr>
          <w:b w:val="false"/>
          <w:bCs w:val="false"/>
          <w:sz w:val="21"/>
          <w:szCs w:val="21"/>
          <w:lang w:val="en-US"/>
        </w:rPr>
        <w:t>人生目的是人们在社会实践中关于自身行为的根本指向和人生追求。首先，人生目的决定人生道路。人生目的规定了人生的方向，对人们所从事的具体活动起着定向的作用。其次，人生目的决定人生态度。最后，人生目的决定人生价值选择。</w:t>
      </w:r>
    </w:p>
    <w:p>
      <w:pPr>
        <w:pStyle w:val="style179"/>
        <w:numPr>
          <w:ilvl w:val="0"/>
          <w:numId w:val="19"/>
        </w:numPr>
        <w:ind w:firstLineChars="0"/>
        <w:rPr>
          <w:b/>
          <w:bCs/>
          <w:sz w:val="21"/>
          <w:szCs w:val="21"/>
        </w:rPr>
      </w:pPr>
      <w:r>
        <w:rPr>
          <w:b w:val="false"/>
          <w:bCs w:val="false"/>
          <w:sz w:val="21"/>
          <w:szCs w:val="21"/>
          <w:lang w:val="en-US"/>
        </w:rPr>
        <w:t>人生态度是指人们通过生活实践形成的对人生问题的一种相对稳定的心理倾向和精神状态。</w:t>
      </w:r>
    </w:p>
    <w:p>
      <w:pPr>
        <w:pStyle w:val="style179"/>
        <w:numPr>
          <w:ilvl w:val="0"/>
          <w:numId w:val="19"/>
        </w:numPr>
        <w:ind w:firstLineChars="0"/>
        <w:rPr>
          <w:b w:val="false"/>
          <w:bCs w:val="false"/>
          <w:sz w:val="21"/>
          <w:szCs w:val="21"/>
        </w:rPr>
      </w:pPr>
      <w:r>
        <w:rPr>
          <w:b w:val="false"/>
          <w:bCs w:val="false"/>
          <w:sz w:val="21"/>
          <w:szCs w:val="21"/>
          <w:lang w:val="en-US"/>
        </w:rPr>
        <w:t>人生价值是指人的生命及其实践活动对于社会和个人所具有的作用和意义。一方面，人生的自我价值是个体生存和发展的必要条件，人生的自我价值的实现是个体为社会创造更大价值的前提。另一方面，人生的社会价值是社会存在和发展的重要条件，人生社会价值的实现是个体自我完善、全面发展的保障。</w:t>
      </w:r>
    </w:p>
    <w:p>
      <w:pPr>
        <w:pStyle w:val="style179"/>
        <w:numPr>
          <w:ilvl w:val="0"/>
          <w:numId w:val="19"/>
        </w:numPr>
        <w:ind w:firstLineChars="0"/>
        <w:rPr>
          <w:b w:val="false"/>
          <w:bCs w:val="false"/>
          <w:sz w:val="21"/>
          <w:szCs w:val="21"/>
        </w:rPr>
      </w:pPr>
      <w:r>
        <w:rPr>
          <w:b w:val="false"/>
          <w:bCs w:val="false"/>
          <w:sz w:val="21"/>
          <w:szCs w:val="21"/>
          <w:lang w:val="en-US"/>
        </w:rPr>
        <w:t>人生目的、人生态度、人生价值三者相互影响、紧密关联。其中，人生目的决定着人们对待实际生活的态度和对人生价值的评判，人生态度影响着人们对人生目的的持守和人生价值的实现，人生价值制约着人们对人生目的和人生态度的选择。</w:t>
      </w:r>
    </w:p>
    <w:p>
      <w:pPr>
        <w:pStyle w:val="style0"/>
        <w:numPr>
          <w:ilvl w:val="0"/>
          <w:numId w:val="0"/>
        </w:numPr>
        <w:rPr>
          <w:b/>
          <w:bCs/>
          <w:sz w:val="21"/>
          <w:szCs w:val="21"/>
        </w:rPr>
      </w:pPr>
      <w:r>
        <w:rPr>
          <w:b/>
          <w:bCs/>
          <w:sz w:val="21"/>
          <w:szCs w:val="21"/>
          <w:lang w:val="en-US"/>
        </w:rPr>
        <w:t>三、人生观与世界观、价值观</w:t>
      </w:r>
    </w:p>
    <w:p>
      <w:pPr>
        <w:pStyle w:val="style179"/>
        <w:numPr>
          <w:ilvl w:val="0"/>
          <w:numId w:val="21"/>
        </w:numPr>
        <w:ind w:firstLineChars="0"/>
        <w:rPr>
          <w:b w:val="false"/>
          <w:bCs w:val="false"/>
          <w:sz w:val="21"/>
          <w:szCs w:val="21"/>
        </w:rPr>
      </w:pPr>
      <w:r>
        <w:rPr>
          <w:b w:val="false"/>
          <w:bCs w:val="false"/>
          <w:sz w:val="21"/>
          <w:szCs w:val="21"/>
          <w:lang w:val="en-US"/>
        </w:rPr>
        <w:t>世界观是人们对生活在其中的世界以及人与世界的关系的总体看法和根本观点。</w:t>
      </w:r>
    </w:p>
    <w:p>
      <w:pPr>
        <w:pStyle w:val="style179"/>
        <w:numPr>
          <w:ilvl w:val="0"/>
          <w:numId w:val="21"/>
        </w:numPr>
        <w:ind w:firstLineChars="0"/>
        <w:rPr>
          <w:b w:val="false"/>
          <w:bCs w:val="false"/>
          <w:sz w:val="21"/>
          <w:szCs w:val="21"/>
        </w:rPr>
      </w:pPr>
      <w:r>
        <w:rPr>
          <w:b w:val="false"/>
          <w:bCs w:val="false"/>
          <w:sz w:val="21"/>
          <w:szCs w:val="21"/>
          <w:lang w:val="en-US"/>
        </w:rPr>
        <w:t>价值观是人们关于价值的根本观点，为人们在社会生活中判断善恶、美丑、福祸、荣辱、利害提供基本准则。</w:t>
      </w:r>
    </w:p>
    <w:p>
      <w:pPr>
        <w:pStyle w:val="style179"/>
        <w:numPr>
          <w:ilvl w:val="0"/>
          <w:numId w:val="12"/>
        </w:numPr>
        <w:ind w:firstLineChars="0"/>
        <w:rPr>
          <w:b/>
          <w:bCs/>
          <w:sz w:val="21"/>
          <w:szCs w:val="21"/>
        </w:rPr>
      </w:pPr>
      <w:r>
        <w:rPr>
          <w:b/>
          <w:bCs/>
          <w:sz w:val="21"/>
          <w:szCs w:val="21"/>
          <w:lang w:val="en-US"/>
        </w:rPr>
        <w:t>正确的人生观</w:t>
      </w:r>
    </w:p>
    <w:p>
      <w:pPr>
        <w:pStyle w:val="style0"/>
        <w:numPr>
          <w:ilvl w:val="0"/>
          <w:numId w:val="0"/>
        </w:numPr>
        <w:rPr>
          <w:b/>
          <w:bCs/>
          <w:sz w:val="21"/>
          <w:szCs w:val="21"/>
        </w:rPr>
      </w:pPr>
      <w:r>
        <w:rPr>
          <w:b/>
          <w:bCs/>
          <w:sz w:val="21"/>
          <w:szCs w:val="21"/>
          <w:lang w:val="en-US"/>
        </w:rPr>
        <w:t xml:space="preserve">三、人生价值的评价与实现 </w:t>
      </w:r>
    </w:p>
    <w:p>
      <w:pPr>
        <w:pStyle w:val="style0"/>
        <w:numPr>
          <w:ilvl w:val="0"/>
          <w:numId w:val="0"/>
        </w:numPr>
        <w:rPr>
          <w:b/>
          <w:bCs/>
          <w:sz w:val="21"/>
          <w:szCs w:val="21"/>
        </w:rPr>
      </w:pPr>
      <w:r>
        <w:rPr>
          <w:b/>
          <w:bCs/>
          <w:sz w:val="21"/>
          <w:szCs w:val="21"/>
          <w:lang w:val="en-US"/>
        </w:rPr>
        <w:t>（一）正确评价人生价值</w:t>
      </w:r>
    </w:p>
    <w:p>
      <w:pPr>
        <w:pStyle w:val="style179"/>
        <w:numPr>
          <w:ilvl w:val="0"/>
          <w:numId w:val="23"/>
        </w:numPr>
        <w:ind w:firstLineChars="0"/>
        <w:rPr>
          <w:b w:val="false"/>
          <w:bCs w:val="false"/>
          <w:sz w:val="21"/>
          <w:szCs w:val="21"/>
        </w:rPr>
      </w:pPr>
      <w:r>
        <w:rPr>
          <w:b w:val="false"/>
          <w:bCs w:val="false"/>
          <w:sz w:val="21"/>
          <w:szCs w:val="21"/>
          <w:lang w:val="en-US"/>
        </w:rPr>
        <w:t>评价人生价值的根本尺度，是看一个人的实践活动是否符合社会发展的客观规律，是否促进了历史的进步。衡量人生价值的标准，最重要的就是看一个人是否利用自己的劳动和聪明才智为国家和社会真诚奉献，为人民群众尽心尽力服务。</w:t>
      </w:r>
    </w:p>
    <w:p>
      <w:pPr>
        <w:pStyle w:val="style179"/>
        <w:numPr>
          <w:ilvl w:val="0"/>
          <w:numId w:val="23"/>
        </w:numPr>
        <w:ind w:firstLineChars="0"/>
        <w:rPr>
          <w:b w:val="false"/>
          <w:bCs w:val="false"/>
          <w:sz w:val="21"/>
          <w:szCs w:val="21"/>
        </w:rPr>
      </w:pPr>
      <w:r>
        <w:rPr>
          <w:b w:val="false"/>
          <w:bCs w:val="false"/>
          <w:sz w:val="21"/>
          <w:szCs w:val="21"/>
          <w:lang w:val="en-US"/>
        </w:rPr>
        <w:t>既要看贡献的大小也要看尽力的程度。</w:t>
      </w:r>
    </w:p>
    <w:p>
      <w:pPr>
        <w:pStyle w:val="style179"/>
        <w:numPr>
          <w:ilvl w:val="0"/>
          <w:numId w:val="23"/>
        </w:numPr>
        <w:ind w:firstLineChars="0"/>
        <w:rPr>
          <w:b w:val="false"/>
          <w:bCs w:val="false"/>
          <w:sz w:val="21"/>
          <w:szCs w:val="21"/>
        </w:rPr>
      </w:pPr>
      <w:r>
        <w:rPr>
          <w:b w:val="false"/>
          <w:bCs w:val="false"/>
          <w:sz w:val="21"/>
          <w:szCs w:val="21"/>
          <w:lang w:val="en-US"/>
        </w:rPr>
        <w:t>既要尊重物质贡献，也要尊重精神贡献。</w:t>
      </w:r>
    </w:p>
    <w:p>
      <w:pPr>
        <w:pStyle w:val="style179"/>
        <w:numPr>
          <w:ilvl w:val="0"/>
          <w:numId w:val="23"/>
        </w:numPr>
        <w:ind w:firstLineChars="0"/>
        <w:rPr>
          <w:b w:val="false"/>
          <w:bCs w:val="false"/>
          <w:sz w:val="21"/>
          <w:szCs w:val="21"/>
        </w:rPr>
      </w:pPr>
      <w:r>
        <w:rPr>
          <w:b w:val="false"/>
          <w:bCs w:val="false"/>
          <w:sz w:val="21"/>
          <w:szCs w:val="21"/>
          <w:lang w:val="en-US"/>
        </w:rPr>
        <w:t>既要尊重社会贡献，也要注重自身完善。</w:t>
      </w:r>
    </w:p>
    <w:p>
      <w:pPr>
        <w:pStyle w:val="style0"/>
        <w:numPr>
          <w:ilvl w:val="0"/>
          <w:numId w:val="0"/>
        </w:numPr>
        <w:rPr>
          <w:b/>
          <w:bCs/>
          <w:sz w:val="21"/>
          <w:szCs w:val="21"/>
        </w:rPr>
      </w:pPr>
      <w:r>
        <w:rPr>
          <w:b/>
          <w:bCs/>
          <w:sz w:val="21"/>
          <w:szCs w:val="21"/>
          <w:lang w:val="en-US"/>
        </w:rPr>
        <w:t>（二）人生价值的实现条件</w:t>
      </w:r>
    </w:p>
    <w:p>
      <w:pPr>
        <w:pStyle w:val="style179"/>
        <w:numPr>
          <w:ilvl w:val="0"/>
          <w:numId w:val="26"/>
        </w:numPr>
        <w:ind w:firstLineChars="0"/>
        <w:rPr>
          <w:b w:val="false"/>
          <w:bCs w:val="false"/>
          <w:sz w:val="21"/>
          <w:szCs w:val="21"/>
        </w:rPr>
      </w:pPr>
      <w:r>
        <w:rPr>
          <w:b w:val="false"/>
          <w:bCs w:val="false"/>
          <w:sz w:val="21"/>
          <w:szCs w:val="21"/>
          <w:lang w:val="en-US"/>
        </w:rPr>
        <w:t>实现人生价值要从社会客观条件出发。</w:t>
      </w:r>
    </w:p>
    <w:p>
      <w:pPr>
        <w:pStyle w:val="style179"/>
        <w:numPr>
          <w:ilvl w:val="0"/>
          <w:numId w:val="26"/>
        </w:numPr>
        <w:ind w:firstLineChars="0"/>
        <w:rPr>
          <w:b w:val="false"/>
          <w:bCs w:val="false"/>
          <w:sz w:val="21"/>
          <w:szCs w:val="21"/>
        </w:rPr>
      </w:pPr>
      <w:r>
        <w:rPr>
          <w:b w:val="false"/>
          <w:bCs w:val="false"/>
          <w:sz w:val="21"/>
          <w:szCs w:val="21"/>
          <w:lang w:val="en-US"/>
        </w:rPr>
        <w:t>实现人生价值要从个体自身条件出发。</w:t>
      </w:r>
    </w:p>
    <w:p>
      <w:pPr>
        <w:pStyle w:val="style179"/>
        <w:numPr>
          <w:ilvl w:val="0"/>
          <w:numId w:val="26"/>
        </w:numPr>
        <w:ind w:firstLineChars="0"/>
        <w:rPr>
          <w:b w:val="false"/>
          <w:bCs w:val="false"/>
          <w:sz w:val="21"/>
          <w:szCs w:val="21"/>
        </w:rPr>
      </w:pPr>
      <w:r>
        <w:rPr>
          <w:b w:val="false"/>
          <w:bCs w:val="false"/>
          <w:sz w:val="21"/>
          <w:szCs w:val="21"/>
          <w:lang w:val="en-US"/>
        </w:rPr>
        <w:t>不断增强实现人生价值的能力和本领。</w:t>
      </w:r>
    </w:p>
    <w:p>
      <w:pPr>
        <w:pStyle w:val="style0"/>
        <w:numPr>
          <w:ilvl w:val="0"/>
          <w:numId w:val="0"/>
        </w:numPr>
        <w:rPr>
          <w:b/>
          <w:bCs/>
          <w:sz w:val="24"/>
          <w:szCs w:val="24"/>
        </w:rPr>
      </w:pPr>
      <w:r>
        <w:rPr>
          <w:b/>
          <w:bCs/>
          <w:sz w:val="24"/>
          <w:szCs w:val="24"/>
          <w:lang w:val="en-US"/>
        </w:rPr>
        <w:t>第二章 追求远大理想 坚定崇高信念</w:t>
      </w:r>
    </w:p>
    <w:p>
      <w:pPr>
        <w:pStyle w:val="style0"/>
        <w:numPr>
          <w:ilvl w:val="0"/>
          <w:numId w:val="0"/>
        </w:numPr>
        <w:rPr>
          <w:b/>
          <w:bCs/>
          <w:sz w:val="21"/>
          <w:szCs w:val="21"/>
        </w:rPr>
      </w:pPr>
      <w:r>
        <w:rPr>
          <w:b/>
          <w:bCs/>
          <w:sz w:val="21"/>
          <w:szCs w:val="21"/>
          <w:lang w:val="en-US"/>
        </w:rPr>
        <w:t>第一节  理想信念的内涵及其重要性</w:t>
      </w:r>
    </w:p>
    <w:p>
      <w:pPr>
        <w:pStyle w:val="style0"/>
        <w:numPr>
          <w:ilvl w:val="0"/>
          <w:numId w:val="0"/>
        </w:numPr>
        <w:rPr>
          <w:b/>
          <w:bCs/>
          <w:sz w:val="21"/>
          <w:szCs w:val="21"/>
        </w:rPr>
      </w:pPr>
      <w:r>
        <w:rPr>
          <w:b/>
          <w:bCs/>
          <w:sz w:val="21"/>
          <w:szCs w:val="21"/>
          <w:lang w:val="en-US"/>
        </w:rPr>
        <w:t>一、什么是理想信念</w:t>
      </w:r>
    </w:p>
    <w:p>
      <w:pPr>
        <w:pStyle w:val="style0"/>
        <w:numPr>
          <w:ilvl w:val="0"/>
          <w:numId w:val="0"/>
        </w:numPr>
        <w:rPr>
          <w:b/>
          <w:bCs/>
          <w:sz w:val="21"/>
          <w:szCs w:val="21"/>
        </w:rPr>
      </w:pPr>
      <w:r>
        <w:rPr>
          <w:b/>
          <w:bCs/>
          <w:sz w:val="21"/>
          <w:szCs w:val="21"/>
          <w:lang w:val="en-US"/>
        </w:rPr>
        <w:t>（一）理想的内涵与特征</w:t>
      </w:r>
    </w:p>
    <w:p>
      <w:pPr>
        <w:pStyle w:val="style179"/>
        <w:numPr>
          <w:ilvl w:val="0"/>
          <w:numId w:val="27"/>
        </w:numPr>
        <w:ind w:firstLineChars="0"/>
        <w:rPr>
          <w:b/>
          <w:bCs/>
          <w:sz w:val="21"/>
          <w:szCs w:val="21"/>
        </w:rPr>
      </w:pPr>
      <w:r>
        <w:rPr>
          <w:b w:val="false"/>
          <w:bCs w:val="false"/>
          <w:sz w:val="21"/>
          <w:szCs w:val="21"/>
          <w:lang w:val="en-US"/>
        </w:rPr>
        <w:t>理想是人们在实践中形成的，有实现可能性的，对未来社会和自身发展目标的向往与追求，是人们的世界观、人生观和价值观在奋斗目标上的集中体现。</w:t>
      </w:r>
    </w:p>
    <w:p>
      <w:pPr>
        <w:pStyle w:val="style179"/>
        <w:numPr>
          <w:ilvl w:val="0"/>
          <w:numId w:val="27"/>
        </w:numPr>
        <w:ind w:firstLineChars="0"/>
        <w:rPr>
          <w:b/>
          <w:bCs/>
          <w:sz w:val="21"/>
          <w:szCs w:val="21"/>
        </w:rPr>
      </w:pPr>
      <w:r>
        <w:rPr>
          <w:b w:val="false"/>
          <w:bCs w:val="false"/>
          <w:sz w:val="21"/>
          <w:szCs w:val="21"/>
          <w:lang w:val="en-US"/>
        </w:rPr>
        <w:t>理想具有超越性，实践性，时代性。</w:t>
      </w:r>
    </w:p>
    <w:p>
      <w:pPr>
        <w:pStyle w:val="style0"/>
        <w:numPr>
          <w:ilvl w:val="0"/>
          <w:numId w:val="0"/>
        </w:numPr>
        <w:rPr>
          <w:b/>
          <w:bCs/>
          <w:sz w:val="21"/>
          <w:szCs w:val="21"/>
        </w:rPr>
      </w:pPr>
      <w:r>
        <w:rPr>
          <w:b/>
          <w:bCs/>
          <w:sz w:val="21"/>
          <w:szCs w:val="21"/>
          <w:lang w:val="en-US"/>
        </w:rPr>
        <w:t>（二）信念的内涵与特征</w:t>
      </w:r>
    </w:p>
    <w:p>
      <w:pPr>
        <w:pStyle w:val="style179"/>
        <w:numPr>
          <w:ilvl w:val="0"/>
          <w:numId w:val="29"/>
        </w:numPr>
        <w:ind w:firstLineChars="0"/>
        <w:rPr>
          <w:b w:val="false"/>
          <w:bCs w:val="false"/>
          <w:sz w:val="21"/>
          <w:szCs w:val="21"/>
        </w:rPr>
      </w:pPr>
      <w:r>
        <w:rPr>
          <w:b w:val="false"/>
          <w:bCs w:val="false"/>
          <w:sz w:val="21"/>
          <w:szCs w:val="21"/>
          <w:lang w:val="en-US"/>
        </w:rPr>
        <w:t>信念是人们在一定的认识基础上，确立的对某种思想或事物坚信不移，并身体力行的精神状态。信念是认知、情感和意志的有机统一体，为人们矢志不渝、百折不挠地追求理想目标提供了强大的精神动力。</w:t>
      </w:r>
    </w:p>
    <w:p>
      <w:pPr>
        <w:pStyle w:val="style179"/>
        <w:numPr>
          <w:ilvl w:val="0"/>
          <w:numId w:val="29"/>
        </w:numPr>
        <w:ind w:firstLineChars="0"/>
        <w:rPr>
          <w:b w:val="false"/>
          <w:bCs w:val="false"/>
          <w:sz w:val="21"/>
          <w:szCs w:val="21"/>
        </w:rPr>
      </w:pPr>
      <w:r>
        <w:rPr>
          <w:b w:val="false"/>
          <w:bCs w:val="false"/>
          <w:sz w:val="21"/>
          <w:szCs w:val="21"/>
          <w:lang w:val="en-US"/>
        </w:rPr>
        <w:t>信念具有执着性、支撑性、多样性。</w:t>
      </w:r>
    </w:p>
    <w:p>
      <w:pPr>
        <w:pStyle w:val="style179"/>
        <w:numPr>
          <w:ilvl w:val="0"/>
          <w:numId w:val="12"/>
        </w:numPr>
        <w:ind w:firstLineChars="0"/>
        <w:rPr>
          <w:b/>
          <w:bCs/>
          <w:sz w:val="21"/>
          <w:szCs w:val="21"/>
        </w:rPr>
      </w:pPr>
      <w:r>
        <w:rPr>
          <w:b/>
          <w:bCs/>
          <w:sz w:val="21"/>
          <w:szCs w:val="21"/>
          <w:lang w:val="en-US"/>
        </w:rPr>
        <w:t>在实现中国梦的实践中放飞青春梦想</w:t>
      </w:r>
    </w:p>
    <w:p>
      <w:pPr>
        <w:pStyle w:val="style0"/>
        <w:numPr>
          <w:ilvl w:val="0"/>
          <w:numId w:val="0"/>
        </w:numPr>
        <w:rPr>
          <w:b/>
          <w:bCs/>
          <w:sz w:val="21"/>
          <w:szCs w:val="21"/>
        </w:rPr>
      </w:pPr>
      <w:r>
        <w:rPr>
          <w:b/>
          <w:bCs/>
          <w:sz w:val="21"/>
          <w:szCs w:val="21"/>
          <w:lang w:val="en-US"/>
        </w:rPr>
        <w:t>一、科学把握理想与现实的辩证统一</w:t>
      </w:r>
    </w:p>
    <w:p>
      <w:pPr>
        <w:pStyle w:val="style179"/>
        <w:numPr>
          <w:ilvl w:val="0"/>
          <w:numId w:val="31"/>
        </w:numPr>
        <w:ind w:firstLineChars="0"/>
        <w:rPr>
          <w:b/>
          <w:bCs/>
          <w:sz w:val="21"/>
          <w:szCs w:val="21"/>
        </w:rPr>
      </w:pPr>
      <w:r>
        <w:rPr>
          <w:b w:val="false"/>
          <w:bCs w:val="false"/>
          <w:sz w:val="21"/>
          <w:szCs w:val="21"/>
          <w:lang w:val="en-US"/>
        </w:rPr>
        <w:t>辩证看待理想与现实的矛盾，理想与现实是对立统一的。一方面，现实中包涵着理想的因素，孕育着理想的发展；另一方面理想中也包含着现实，既包含着现实中必然发展的因素，又包含着有理想转化为现实的条件，在一定的条件下，理想就可以转化为未来的现实。</w:t>
      </w:r>
    </w:p>
    <w:p>
      <w:pPr>
        <w:pStyle w:val="style179"/>
        <w:numPr>
          <w:ilvl w:val="0"/>
          <w:numId w:val="31"/>
        </w:numPr>
        <w:ind w:firstLineChars="0"/>
        <w:rPr>
          <w:b/>
          <w:bCs/>
          <w:sz w:val="21"/>
          <w:szCs w:val="21"/>
        </w:rPr>
      </w:pPr>
      <w:r>
        <w:rPr>
          <w:b w:val="false"/>
          <w:bCs w:val="false"/>
          <w:sz w:val="21"/>
          <w:szCs w:val="21"/>
          <w:lang w:val="en-US"/>
        </w:rPr>
        <w:t>实现理想具有长期性、艰巨性和曲折性。</w:t>
      </w:r>
    </w:p>
    <w:p>
      <w:pPr>
        <w:pStyle w:val="style0"/>
        <w:numPr>
          <w:ilvl w:val="0"/>
          <w:numId w:val="0"/>
        </w:numPr>
        <w:rPr>
          <w:b/>
          <w:bCs/>
          <w:sz w:val="21"/>
          <w:szCs w:val="21"/>
        </w:rPr>
      </w:pPr>
      <w:r>
        <w:rPr>
          <w:b/>
          <w:bCs/>
          <w:sz w:val="21"/>
          <w:szCs w:val="21"/>
          <w:lang w:val="en-US"/>
        </w:rPr>
        <w:t>二、坚持个人理想与社会理想的有机结合</w:t>
      </w:r>
    </w:p>
    <w:p>
      <w:pPr>
        <w:pStyle w:val="style179"/>
        <w:numPr>
          <w:ilvl w:val="0"/>
          <w:numId w:val="33"/>
        </w:numPr>
        <w:ind w:firstLineChars="0"/>
        <w:rPr>
          <w:b w:val="false"/>
          <w:bCs w:val="false"/>
          <w:sz w:val="21"/>
          <w:szCs w:val="21"/>
          <w:lang w:val="en-US"/>
        </w:rPr>
      </w:pPr>
      <w:r>
        <w:rPr>
          <w:b w:val="false"/>
          <w:bCs w:val="false"/>
          <w:sz w:val="21"/>
          <w:szCs w:val="21"/>
          <w:lang w:val="en-US"/>
        </w:rPr>
        <w:t>个人理想是指处于一定历史条件和社会关系中的个体对于自己未来的物质生活、精神生活所产生的向往和追求。社会理想是指社会集体乃至社会全体成员的共同理想，即在全社会占主导地位的共同奋斗目标。</w:t>
      </w:r>
    </w:p>
    <w:p>
      <w:pPr>
        <w:pStyle w:val="style179"/>
        <w:numPr>
          <w:ilvl w:val="0"/>
          <w:numId w:val="33"/>
        </w:numPr>
        <w:ind w:firstLineChars="0"/>
        <w:rPr>
          <w:b/>
          <w:bCs/>
          <w:sz w:val="21"/>
          <w:szCs w:val="21"/>
        </w:rPr>
      </w:pPr>
      <w:r>
        <w:rPr>
          <w:b w:val="false"/>
          <w:bCs w:val="false"/>
          <w:sz w:val="21"/>
          <w:szCs w:val="21"/>
          <w:lang w:val="en-US"/>
        </w:rPr>
        <w:t>个人理想与社会理想的关系，实质上是个人与社会关系在理想层面的反映。个人与社会有机的联系在一起，二者相互依存、相互制约、共同发展。同样，社会理想与个人理想也不是彼此孤立的，它们之间相互联系、相互影响、相互制约。</w:t>
      </w:r>
    </w:p>
    <w:p>
      <w:pPr>
        <w:pStyle w:val="style179"/>
        <w:numPr>
          <w:ilvl w:val="0"/>
          <w:numId w:val="33"/>
        </w:numPr>
        <w:ind w:firstLineChars="0"/>
        <w:rPr>
          <w:b/>
          <w:bCs/>
          <w:sz w:val="21"/>
          <w:szCs w:val="21"/>
        </w:rPr>
      </w:pPr>
      <w:r>
        <w:rPr>
          <w:b w:val="false"/>
          <w:bCs w:val="false"/>
          <w:sz w:val="21"/>
          <w:szCs w:val="21"/>
          <w:lang w:val="en-US"/>
        </w:rPr>
        <w:t>个人理想以社会理想为指引。</w:t>
      </w:r>
    </w:p>
    <w:p>
      <w:pPr>
        <w:pStyle w:val="style179"/>
        <w:numPr>
          <w:ilvl w:val="0"/>
          <w:numId w:val="33"/>
        </w:numPr>
        <w:ind w:firstLineChars="0"/>
        <w:rPr>
          <w:b w:val="false"/>
          <w:bCs w:val="false"/>
          <w:sz w:val="21"/>
          <w:szCs w:val="21"/>
        </w:rPr>
      </w:pPr>
      <w:r>
        <w:rPr>
          <w:b w:val="false"/>
          <w:bCs w:val="false"/>
          <w:sz w:val="21"/>
          <w:szCs w:val="21"/>
          <w:lang w:val="en-US"/>
        </w:rPr>
        <w:t>为理想是个人理想的汇聚和升华。</w:t>
      </w:r>
    </w:p>
    <w:p>
      <w:pPr>
        <w:pStyle w:val="style179"/>
        <w:numPr>
          <w:ilvl w:val="0"/>
          <w:numId w:val="33"/>
        </w:numPr>
        <w:ind w:firstLineChars="0"/>
        <w:rPr>
          <w:b w:val="false"/>
          <w:bCs w:val="false"/>
          <w:sz w:val="21"/>
          <w:szCs w:val="21"/>
        </w:rPr>
      </w:pPr>
      <w:r>
        <w:rPr>
          <w:b w:val="false"/>
          <w:bCs w:val="false"/>
          <w:sz w:val="21"/>
          <w:szCs w:val="21"/>
          <w:lang w:val="en-US"/>
        </w:rPr>
        <w:t>个人只有把人生理想融入国家和民族的事业中，才能最终成就一番事业。</w:t>
      </w:r>
    </w:p>
    <w:p>
      <w:pPr>
        <w:pStyle w:val="style0"/>
        <w:numPr>
          <w:ilvl w:val="0"/>
          <w:numId w:val="0"/>
        </w:numPr>
        <w:rPr>
          <w:b/>
          <w:bCs/>
          <w:sz w:val="24"/>
          <w:szCs w:val="24"/>
        </w:rPr>
      </w:pPr>
      <w:r>
        <w:rPr>
          <w:b/>
          <w:bCs/>
          <w:sz w:val="24"/>
          <w:szCs w:val="24"/>
          <w:lang w:val="en-US"/>
        </w:rPr>
        <w:t>第三章 继承优良传统 弘扬中国精神</w:t>
      </w:r>
    </w:p>
    <w:p>
      <w:pPr>
        <w:pStyle w:val="style0"/>
        <w:numPr>
          <w:ilvl w:val="0"/>
          <w:numId w:val="0"/>
        </w:numPr>
        <w:rPr>
          <w:b/>
          <w:bCs/>
          <w:sz w:val="21"/>
          <w:szCs w:val="21"/>
        </w:rPr>
      </w:pPr>
      <w:r>
        <w:rPr>
          <w:b/>
          <w:bCs/>
          <w:sz w:val="21"/>
          <w:szCs w:val="21"/>
          <w:lang w:val="en-US"/>
        </w:rPr>
        <w:t>第一节 中国精神是兴国强国之魂</w:t>
      </w:r>
    </w:p>
    <w:p>
      <w:pPr>
        <w:pStyle w:val="style0"/>
        <w:numPr>
          <w:ilvl w:val="0"/>
          <w:numId w:val="0"/>
        </w:numPr>
        <w:rPr>
          <w:b/>
          <w:bCs/>
          <w:sz w:val="21"/>
          <w:szCs w:val="21"/>
        </w:rPr>
      </w:pPr>
      <w:r>
        <w:rPr>
          <w:b/>
          <w:bCs/>
          <w:sz w:val="21"/>
          <w:szCs w:val="21"/>
          <w:lang w:val="en-US"/>
        </w:rPr>
        <w:t>三、中国共产党是中国精神的忠实继承者和坚定弘扬者</w:t>
      </w:r>
    </w:p>
    <w:p>
      <w:pPr>
        <w:pStyle w:val="style0"/>
        <w:numPr>
          <w:ilvl w:val="0"/>
          <w:numId w:val="0"/>
        </w:numPr>
        <w:rPr>
          <w:b/>
          <w:bCs/>
          <w:sz w:val="21"/>
          <w:szCs w:val="21"/>
        </w:rPr>
      </w:pPr>
      <w:r>
        <w:rPr>
          <w:b/>
          <w:bCs/>
          <w:sz w:val="21"/>
          <w:szCs w:val="21"/>
          <w:lang w:val="en-US"/>
        </w:rPr>
        <w:t>（一）伟大建党精神是中国共产党的精神之源</w:t>
      </w:r>
    </w:p>
    <w:p>
      <w:pPr>
        <w:pStyle w:val="style179"/>
        <w:numPr>
          <w:ilvl w:val="0"/>
          <w:numId w:val="34"/>
        </w:numPr>
        <w:ind w:firstLineChars="0"/>
        <w:rPr>
          <w:b w:val="false"/>
          <w:bCs w:val="false"/>
          <w:sz w:val="21"/>
          <w:szCs w:val="21"/>
        </w:rPr>
      </w:pPr>
      <w:r>
        <w:rPr>
          <w:b w:val="false"/>
          <w:bCs w:val="false"/>
          <w:sz w:val="21"/>
          <w:szCs w:val="21"/>
          <w:lang w:val="en-US"/>
        </w:rPr>
        <w:t>伟大建党精神指的是坚持真理，、坚守理想，践行初心、担当使命，不怕牺牲、英勇斗争，对党忠诚、不负人民。</w:t>
      </w:r>
    </w:p>
    <w:p>
      <w:pPr>
        <w:pStyle w:val="style0"/>
        <w:numPr>
          <w:ilvl w:val="0"/>
          <w:numId w:val="0"/>
        </w:numPr>
        <w:rPr>
          <w:b/>
          <w:bCs/>
          <w:sz w:val="21"/>
          <w:szCs w:val="21"/>
        </w:rPr>
      </w:pPr>
      <w:r>
        <w:rPr>
          <w:b/>
          <w:bCs/>
          <w:sz w:val="21"/>
          <w:szCs w:val="21"/>
          <w:lang w:val="en-US"/>
        </w:rPr>
        <w:t>（二）中国共产党人的精神谱系</w:t>
      </w:r>
    </w:p>
    <w:p>
      <w:pPr>
        <w:pStyle w:val="style179"/>
        <w:numPr>
          <w:ilvl w:val="0"/>
          <w:numId w:val="35"/>
        </w:numPr>
        <w:ind w:firstLineChars="0"/>
        <w:rPr>
          <w:b w:val="false"/>
          <w:bCs w:val="false"/>
          <w:sz w:val="21"/>
          <w:szCs w:val="21"/>
        </w:rPr>
      </w:pPr>
      <w:r>
        <w:rPr>
          <w:b w:val="false"/>
          <w:bCs w:val="false"/>
          <w:sz w:val="21"/>
          <w:szCs w:val="21"/>
          <w:lang w:val="en-US"/>
        </w:rPr>
        <w:t>井冈山精神，长征精神，遵义会议精神，延安精神，西柏坡精神，红岩精神，抗美援，朝精神，“两弹一星”精神，特区精神，抗洪精神，抗震救灾精神，抗疫精神，脱贫攻坚精神等伟大精神，构筑起了中国共产党人的精神谱系。</w:t>
      </w:r>
    </w:p>
    <w:p>
      <w:pPr>
        <w:pStyle w:val="style179"/>
        <w:numPr>
          <w:ilvl w:val="0"/>
          <w:numId w:val="35"/>
        </w:numPr>
        <w:ind w:firstLineChars="0"/>
        <w:rPr>
          <w:b w:val="false"/>
          <w:bCs w:val="false"/>
          <w:sz w:val="21"/>
          <w:szCs w:val="21"/>
        </w:rPr>
      </w:pPr>
      <w:r>
        <w:rPr>
          <w:b w:val="false"/>
          <w:bCs w:val="false"/>
          <w:sz w:val="21"/>
          <w:szCs w:val="21"/>
          <w:lang w:val="en-US"/>
        </w:rPr>
        <w:t>这一精神谱系，是中国共产党领导人民在团结奋斗中共同创造的，集中体现了党的坚定信念、根本宗旨、优良作风，凝聚着中国共产党人，艰苦奋斗、牺牲奉献、开拓进取的伟大品格，深深融入党、国家、民族、人民的血脉之中，极大丰富了中国精神的内涵，鼓舞和激励中国人民攻坚克难，不断从胜利走向新的胜利。</w:t>
      </w:r>
    </w:p>
    <w:p>
      <w:pPr>
        <w:pStyle w:val="style0"/>
        <w:numPr>
          <w:ilvl w:val="0"/>
          <w:numId w:val="0"/>
        </w:numPr>
        <w:rPr>
          <w:b/>
          <w:bCs/>
          <w:sz w:val="21"/>
          <w:szCs w:val="21"/>
        </w:rPr>
      </w:pPr>
      <w:r>
        <w:rPr>
          <w:b/>
          <w:bCs/>
          <w:sz w:val="21"/>
          <w:szCs w:val="21"/>
          <w:lang w:val="en-US"/>
        </w:rPr>
        <w:t>四、实现中国梦必须弘扬中国精神</w:t>
      </w:r>
    </w:p>
    <w:p>
      <w:pPr>
        <w:pStyle w:val="style179"/>
        <w:numPr>
          <w:ilvl w:val="0"/>
          <w:numId w:val="36"/>
        </w:numPr>
        <w:ind w:firstLineChars="0"/>
        <w:rPr>
          <w:b w:val="false"/>
          <w:bCs w:val="false"/>
          <w:sz w:val="21"/>
          <w:szCs w:val="21"/>
        </w:rPr>
      </w:pPr>
      <w:r>
        <w:rPr>
          <w:b w:val="false"/>
          <w:bCs w:val="false"/>
          <w:sz w:val="21"/>
          <w:szCs w:val="21"/>
          <w:lang w:val="en-US"/>
        </w:rPr>
        <w:t>全面建设社会主义现代化国家、全面推进中华民族伟大复兴，必须大力弘扬中国精神，弘扬以爱国主义为核心的民族精神和以改革创新为核心的时代精神。</w:t>
      </w:r>
    </w:p>
    <w:p>
      <w:pPr>
        <w:pStyle w:val="style0"/>
        <w:numPr>
          <w:ilvl w:val="0"/>
          <w:numId w:val="0"/>
        </w:numPr>
        <w:rPr>
          <w:b/>
          <w:bCs/>
          <w:sz w:val="21"/>
          <w:szCs w:val="21"/>
        </w:rPr>
      </w:pPr>
      <w:r>
        <w:rPr>
          <w:b/>
          <w:bCs/>
          <w:sz w:val="21"/>
          <w:szCs w:val="21"/>
          <w:lang w:val="en-US"/>
        </w:rPr>
        <w:t>（一）凝聚兴国强国的磅礴伟力</w:t>
      </w:r>
    </w:p>
    <w:p>
      <w:pPr>
        <w:pStyle w:val="style179"/>
        <w:numPr>
          <w:ilvl w:val="0"/>
          <w:numId w:val="37"/>
        </w:numPr>
        <w:ind w:firstLineChars="0"/>
        <w:rPr>
          <w:b w:val="false"/>
          <w:bCs w:val="false"/>
          <w:sz w:val="21"/>
          <w:szCs w:val="21"/>
        </w:rPr>
      </w:pPr>
      <w:r>
        <w:rPr>
          <w:b w:val="false"/>
          <w:bCs w:val="false"/>
          <w:sz w:val="21"/>
          <w:szCs w:val="21"/>
          <w:lang w:val="en-US"/>
        </w:rPr>
        <w:t>凝聚中国力量的精神纽带。</w:t>
      </w:r>
    </w:p>
    <w:p>
      <w:pPr>
        <w:pStyle w:val="style179"/>
        <w:numPr>
          <w:ilvl w:val="0"/>
          <w:numId w:val="37"/>
        </w:numPr>
        <w:ind w:firstLineChars="0"/>
        <w:rPr>
          <w:b w:val="false"/>
          <w:bCs w:val="false"/>
          <w:sz w:val="21"/>
          <w:szCs w:val="21"/>
        </w:rPr>
      </w:pPr>
      <w:r>
        <w:rPr>
          <w:b w:val="false"/>
          <w:bCs w:val="false"/>
          <w:sz w:val="21"/>
          <w:szCs w:val="21"/>
          <w:lang w:val="en-US"/>
        </w:rPr>
        <w:t>激发创新创造的精神动力。</w:t>
      </w:r>
    </w:p>
    <w:p>
      <w:pPr>
        <w:pStyle w:val="style179"/>
        <w:numPr>
          <w:ilvl w:val="0"/>
          <w:numId w:val="37"/>
        </w:numPr>
        <w:ind w:firstLineChars="0"/>
        <w:rPr>
          <w:b w:val="false"/>
          <w:bCs w:val="false"/>
          <w:sz w:val="21"/>
          <w:szCs w:val="21"/>
        </w:rPr>
      </w:pPr>
      <w:r>
        <w:rPr>
          <w:b w:val="false"/>
          <w:bCs w:val="false"/>
          <w:sz w:val="21"/>
          <w:szCs w:val="21"/>
          <w:lang w:val="en-US"/>
        </w:rPr>
        <w:t>推进复兴伟业的精神支柱。</w:t>
      </w:r>
    </w:p>
    <w:p>
      <w:pPr>
        <w:pStyle w:val="style0"/>
        <w:numPr>
          <w:ilvl w:val="0"/>
          <w:numId w:val="0"/>
        </w:numPr>
        <w:rPr>
          <w:b/>
          <w:bCs/>
          <w:sz w:val="21"/>
          <w:szCs w:val="21"/>
        </w:rPr>
      </w:pPr>
      <w:r>
        <w:rPr>
          <w:b/>
          <w:bCs/>
          <w:sz w:val="21"/>
          <w:szCs w:val="21"/>
          <w:lang w:val="en-US"/>
        </w:rPr>
        <w:t>（二）弘扬以爱国主义为核心的民族精神</w:t>
      </w:r>
    </w:p>
    <w:p>
      <w:pPr>
        <w:pStyle w:val="style179"/>
        <w:numPr>
          <w:ilvl w:val="0"/>
          <w:numId w:val="38"/>
        </w:numPr>
        <w:ind w:firstLineChars="0"/>
        <w:rPr>
          <w:b w:val="false"/>
          <w:bCs w:val="false"/>
          <w:sz w:val="21"/>
          <w:szCs w:val="21"/>
        </w:rPr>
      </w:pPr>
      <w:r>
        <w:rPr>
          <w:b w:val="false"/>
          <w:bCs w:val="false"/>
          <w:sz w:val="21"/>
          <w:szCs w:val="21"/>
          <w:lang w:val="en-US"/>
        </w:rPr>
        <w:t>民族精神是一个民族在长期共同生活和社会实践中形成的，为本民族大多数成员所认同的价值取向、思维方式、道德规范、精神气质的总和，是一个民族赖以生存和发展的精神支柱。</w:t>
      </w:r>
    </w:p>
    <w:p>
      <w:pPr>
        <w:pStyle w:val="style179"/>
        <w:numPr>
          <w:ilvl w:val="0"/>
          <w:numId w:val="38"/>
        </w:numPr>
        <w:ind w:firstLineChars="0"/>
        <w:rPr>
          <w:b w:val="false"/>
          <w:bCs w:val="false"/>
          <w:sz w:val="21"/>
          <w:szCs w:val="21"/>
        </w:rPr>
      </w:pPr>
      <w:r>
        <w:rPr>
          <w:b w:val="false"/>
          <w:bCs w:val="false"/>
          <w:sz w:val="21"/>
          <w:szCs w:val="21"/>
          <w:lang w:val="en-US"/>
        </w:rPr>
        <w:t>爱国主义的基本内涵主要表现在四个方面。一是爱祖国的大好河山，祖国的大好河山，不只是自然风光，还是主权、财富、民族发展和进步的基本载体。二是爱自己的骨肉同胞。三是爱祖国的灿烂文化。四是爱自己的国家。</w:t>
      </w:r>
    </w:p>
    <w:p>
      <w:pPr>
        <w:pStyle w:val="style0"/>
        <w:numPr>
          <w:ilvl w:val="0"/>
          <w:numId w:val="0"/>
        </w:numPr>
        <w:rPr>
          <w:b/>
          <w:bCs/>
          <w:sz w:val="21"/>
          <w:szCs w:val="21"/>
        </w:rPr>
      </w:pPr>
      <w:r>
        <w:rPr>
          <w:b/>
          <w:bCs/>
          <w:sz w:val="21"/>
          <w:szCs w:val="21"/>
          <w:lang w:val="en-US"/>
        </w:rPr>
        <w:t>（三）弘扬以改革创新为核心的时代精神</w:t>
      </w:r>
    </w:p>
    <w:p>
      <w:pPr>
        <w:pStyle w:val="style179"/>
        <w:numPr>
          <w:ilvl w:val="0"/>
          <w:numId w:val="39"/>
        </w:numPr>
        <w:ind w:firstLineChars="0"/>
        <w:rPr>
          <w:b w:val="false"/>
          <w:bCs w:val="false"/>
          <w:sz w:val="21"/>
          <w:szCs w:val="21"/>
        </w:rPr>
      </w:pPr>
      <w:r>
        <w:rPr>
          <w:b w:val="false"/>
          <w:bCs w:val="false"/>
          <w:sz w:val="21"/>
          <w:szCs w:val="21"/>
          <w:lang w:val="en-US"/>
        </w:rPr>
        <w:t>时代精神是一个国家和民族在新的历史条件下形成和发展的，体现民族特质并顺应时代潮流的思想观念、价值取向、精神风貌和社会风尚的总合。</w:t>
      </w:r>
    </w:p>
    <w:p>
      <w:pPr>
        <w:pStyle w:val="style179"/>
        <w:numPr>
          <w:ilvl w:val="0"/>
          <w:numId w:val="39"/>
        </w:numPr>
        <w:ind w:firstLineChars="0"/>
        <w:rPr>
          <w:b w:val="false"/>
          <w:bCs w:val="false"/>
          <w:sz w:val="21"/>
          <w:szCs w:val="21"/>
        </w:rPr>
      </w:pPr>
      <w:r>
        <w:rPr>
          <w:b w:val="false"/>
          <w:bCs w:val="false"/>
          <w:sz w:val="21"/>
          <w:szCs w:val="21"/>
          <w:lang w:val="en-US"/>
        </w:rPr>
        <w:t>弘扬以改革创新为核心的时代精神，就是要树立突破陈规、大胆探索、敢于创造的思想观念，从不合实际、不合规律的观念和体制的束缚中解放出来，从错误和教条式的思想观念中解放出来。弘扬以改革创新为核心的时代精神，就是要培养不甘落后、奋勇争先、追求进步的责任感和使命感，以“落后就会挨打”的危机感和忧患意识自我警醒，以只争朝夕的奋发精神和竞争意识自我激励。弘扬以改革创新为核心的时代精神，就是要保持坚忍不拔、自强不息、锐意进取的精神状态，有“敢啃硬骨头”“敢涉险滩”的闯劲，有“咬定青山不放松”的韧劲，有“生命不息，奋斗不止”的拼劲。</w:t>
      </w:r>
    </w:p>
    <w:p>
      <w:pPr>
        <w:pStyle w:val="style0"/>
        <w:numPr>
          <w:ilvl w:val="0"/>
          <w:numId w:val="0"/>
        </w:numPr>
        <w:rPr>
          <w:b/>
          <w:bCs/>
          <w:sz w:val="21"/>
          <w:szCs w:val="21"/>
        </w:rPr>
      </w:pPr>
      <w:r>
        <w:rPr>
          <w:b/>
          <w:bCs/>
          <w:sz w:val="21"/>
          <w:szCs w:val="21"/>
          <w:lang w:val="en-US"/>
        </w:rPr>
        <w:t>第二节 做新时代的忠诚爱国者</w:t>
      </w:r>
    </w:p>
    <w:p>
      <w:pPr>
        <w:pStyle w:val="style179"/>
        <w:numPr>
          <w:ilvl w:val="0"/>
          <w:numId w:val="40"/>
        </w:numPr>
        <w:ind w:firstLineChars="0"/>
        <w:rPr>
          <w:b w:val="false"/>
          <w:bCs w:val="false"/>
          <w:sz w:val="21"/>
          <w:szCs w:val="21"/>
        </w:rPr>
      </w:pPr>
      <w:r>
        <w:rPr>
          <w:b w:val="false"/>
          <w:bCs w:val="false"/>
          <w:sz w:val="21"/>
          <w:szCs w:val="21"/>
          <w:lang w:val="en-US"/>
        </w:rPr>
        <w:t>大力弘扬新时代爱国主义，必须坚持爱党爱国爱社会主义相统一、维护祖国统一和民族团结、尊重和传承中华民族历史文化、坚持立足中国又面向世界。</w:t>
      </w:r>
    </w:p>
    <w:p>
      <w:pPr>
        <w:pStyle w:val="style0"/>
        <w:numPr>
          <w:ilvl w:val="0"/>
          <w:numId w:val="0"/>
        </w:numPr>
        <w:rPr>
          <w:b/>
          <w:bCs/>
          <w:sz w:val="24"/>
          <w:szCs w:val="24"/>
        </w:rPr>
      </w:pPr>
      <w:r>
        <w:rPr>
          <w:b/>
          <w:bCs/>
          <w:sz w:val="24"/>
          <w:szCs w:val="24"/>
          <w:lang w:val="en-US"/>
        </w:rPr>
        <w:t>第四章 明确价值要求 践行价值准则</w:t>
      </w:r>
    </w:p>
    <w:p>
      <w:pPr>
        <w:pStyle w:val="style0"/>
        <w:numPr>
          <w:ilvl w:val="0"/>
          <w:numId w:val="0"/>
        </w:numPr>
        <w:rPr>
          <w:b/>
          <w:bCs/>
          <w:sz w:val="21"/>
          <w:szCs w:val="21"/>
        </w:rPr>
      </w:pPr>
      <w:r>
        <w:rPr>
          <w:b/>
          <w:bCs/>
          <w:sz w:val="21"/>
          <w:szCs w:val="21"/>
          <w:lang w:val="en-US"/>
        </w:rPr>
        <w:t>第一节 全体人民共同的价值追求</w:t>
      </w:r>
    </w:p>
    <w:p>
      <w:pPr>
        <w:pStyle w:val="style0"/>
        <w:numPr>
          <w:ilvl w:val="0"/>
          <w:numId w:val="0"/>
        </w:numPr>
        <w:rPr>
          <w:b/>
          <w:bCs/>
          <w:sz w:val="21"/>
          <w:szCs w:val="21"/>
        </w:rPr>
      </w:pPr>
      <w:r>
        <w:rPr>
          <w:b/>
          <w:bCs/>
          <w:sz w:val="21"/>
          <w:szCs w:val="21"/>
          <w:lang w:val="en-US"/>
        </w:rPr>
        <w:t>一、价值观与社会主义核心价值观</w:t>
      </w:r>
    </w:p>
    <w:p>
      <w:pPr>
        <w:pStyle w:val="style0"/>
        <w:numPr>
          <w:ilvl w:val="0"/>
          <w:numId w:val="0"/>
        </w:numPr>
        <w:rPr>
          <w:b/>
          <w:bCs/>
          <w:sz w:val="21"/>
          <w:szCs w:val="21"/>
        </w:rPr>
      </w:pPr>
      <w:r>
        <w:rPr>
          <w:b/>
          <w:bCs/>
          <w:sz w:val="21"/>
          <w:szCs w:val="21"/>
          <w:lang w:val="en-US"/>
        </w:rPr>
        <w:t>（一）价值观与核心价值观</w:t>
      </w:r>
    </w:p>
    <w:p>
      <w:pPr>
        <w:pStyle w:val="style179"/>
        <w:numPr>
          <w:ilvl w:val="0"/>
          <w:numId w:val="41"/>
        </w:numPr>
        <w:ind w:firstLineChars="0"/>
        <w:rPr>
          <w:b w:val="false"/>
          <w:bCs w:val="false"/>
          <w:sz w:val="21"/>
          <w:szCs w:val="21"/>
        </w:rPr>
      </w:pPr>
      <w:r>
        <w:rPr>
          <w:b w:val="false"/>
          <w:bCs w:val="false"/>
          <w:sz w:val="21"/>
          <w:szCs w:val="21"/>
          <w:lang w:val="en-US"/>
        </w:rPr>
        <w:t>核心价值观是一定社会形态、社会性质的集中体现，在一个社会的思想观念体系中处于主导地位，体现着社会制度的阶级属性、社会运行的基本原则和社会发展的基本方向。它不仅作用于经济社会生活的各个方面，而且对每个社会成员都有着深刻的影响。任何一个社会都存在多种多样的价值观念和价值取向，要把全社会的意志和力量凝聚起来，必须有一套与经济基础和政治制度相适应并能形成广泛社会共识的核心价值观，否则，一个民族就没有赖以维系的精神纽带，一个国家就没有共同的思想道德基础。如果一个民族、一个国家没有共同的核心价值观。莫衷一是，行无一归，那这个民族、这个国家就无法前进。</w:t>
      </w:r>
    </w:p>
    <w:p>
      <w:pPr>
        <w:pStyle w:val="style0"/>
        <w:numPr>
          <w:ilvl w:val="0"/>
          <w:numId w:val="0"/>
        </w:numPr>
        <w:rPr>
          <w:b/>
          <w:bCs/>
          <w:sz w:val="21"/>
          <w:szCs w:val="21"/>
        </w:rPr>
      </w:pPr>
      <w:r>
        <w:rPr>
          <w:b/>
          <w:bCs/>
          <w:sz w:val="21"/>
          <w:szCs w:val="21"/>
          <w:lang w:val="en-US"/>
        </w:rPr>
        <w:t>二、社会主义核心价值观的基本内容</w:t>
      </w:r>
    </w:p>
    <w:p>
      <w:pPr>
        <w:pStyle w:val="style0"/>
        <w:numPr>
          <w:ilvl w:val="0"/>
          <w:numId w:val="0"/>
        </w:numPr>
        <w:rPr>
          <w:b/>
          <w:bCs/>
          <w:sz w:val="21"/>
          <w:szCs w:val="21"/>
        </w:rPr>
      </w:pPr>
      <w:r>
        <w:rPr>
          <w:b/>
          <w:bCs/>
          <w:sz w:val="21"/>
          <w:szCs w:val="21"/>
          <w:lang w:val="en-US"/>
        </w:rPr>
        <w:t>（一）富强、民主、文明、和谐</w:t>
      </w:r>
    </w:p>
    <w:p>
      <w:pPr>
        <w:pStyle w:val="style179"/>
        <w:numPr>
          <w:ilvl w:val="0"/>
          <w:numId w:val="42"/>
        </w:numPr>
        <w:ind w:firstLineChars="0"/>
        <w:rPr>
          <w:b w:val="false"/>
          <w:bCs w:val="false"/>
          <w:sz w:val="21"/>
          <w:szCs w:val="21"/>
        </w:rPr>
      </w:pPr>
      <w:r>
        <w:rPr>
          <w:b w:val="false"/>
          <w:bCs w:val="false"/>
          <w:sz w:val="21"/>
          <w:szCs w:val="21"/>
          <w:lang w:val="en-US"/>
        </w:rPr>
        <w:t>富强、民主、文明、和谐的价值追求，回答了我们要建设什么样的国家这一重大问题，揭示了当代中国经济社会发展的价值目标，从国家层面标注了社会主义核心价值观的时代刻度。</w:t>
      </w:r>
    </w:p>
    <w:p>
      <w:pPr>
        <w:pStyle w:val="style0"/>
        <w:numPr>
          <w:ilvl w:val="0"/>
          <w:numId w:val="0"/>
        </w:numPr>
        <w:rPr>
          <w:b/>
          <w:bCs/>
          <w:sz w:val="21"/>
          <w:szCs w:val="21"/>
        </w:rPr>
      </w:pPr>
      <w:r>
        <w:rPr>
          <w:b/>
          <w:bCs/>
          <w:sz w:val="21"/>
          <w:szCs w:val="21"/>
          <w:lang w:val="en-US"/>
        </w:rPr>
        <w:t>（二）自由、平等、公正、法治</w:t>
      </w:r>
    </w:p>
    <w:p>
      <w:pPr>
        <w:pStyle w:val="style179"/>
        <w:numPr>
          <w:ilvl w:val="0"/>
          <w:numId w:val="43"/>
        </w:numPr>
        <w:ind w:firstLineChars="0"/>
        <w:rPr>
          <w:b w:val="false"/>
          <w:bCs w:val="false"/>
          <w:sz w:val="21"/>
          <w:szCs w:val="21"/>
        </w:rPr>
      </w:pPr>
      <w:r>
        <w:rPr>
          <w:b w:val="false"/>
          <w:bCs w:val="false"/>
          <w:sz w:val="21"/>
          <w:szCs w:val="21"/>
          <w:lang w:val="en-US"/>
        </w:rPr>
        <w:t>自由、平等、公正、法治，反映了人们对美好社会的期望和憧憬，是衡量现代社会是否高度发展、充满活力、和谐有序的重要标志。这一价值追求回答了建设什么样的社会的重大问题，与实现国家治理体系和治理能力现代化的要求相契合，揭示了社会主义社会发展的价值取向。</w:t>
      </w:r>
    </w:p>
    <w:p>
      <w:pPr>
        <w:pStyle w:val="style0"/>
        <w:numPr>
          <w:ilvl w:val="0"/>
          <w:numId w:val="0"/>
        </w:numPr>
        <w:rPr>
          <w:b/>
          <w:bCs/>
          <w:sz w:val="21"/>
          <w:szCs w:val="21"/>
        </w:rPr>
      </w:pPr>
      <w:r>
        <w:rPr>
          <w:b/>
          <w:bCs/>
          <w:sz w:val="21"/>
          <w:szCs w:val="21"/>
          <w:lang w:val="en-US"/>
        </w:rPr>
        <w:t>（三）爱国、敬业、诚信、友善</w:t>
      </w:r>
    </w:p>
    <w:p>
      <w:pPr>
        <w:pStyle w:val="style179"/>
        <w:numPr>
          <w:ilvl w:val="0"/>
          <w:numId w:val="44"/>
        </w:numPr>
        <w:ind w:firstLineChars="0"/>
        <w:rPr>
          <w:b w:val="false"/>
          <w:bCs w:val="false"/>
          <w:sz w:val="21"/>
          <w:szCs w:val="21"/>
        </w:rPr>
      </w:pPr>
      <w:r>
        <w:rPr>
          <w:b w:val="false"/>
          <w:bCs w:val="false"/>
          <w:sz w:val="21"/>
          <w:szCs w:val="21"/>
          <w:lang w:val="en-US"/>
        </w:rPr>
        <w:t>爱国、敬业、诚信、友善，这一价值追求回答了我们要培育什么样的公民的重大问题，涵盖了社会公德、职业道德、家庭美德、个人品德等各个方面，是每个公民都应当遵守的价值规范。有了这样的价值追求，人们才能更好地处理个人与国家、社会、他人的关系，不断提升自己的人生境界。</w:t>
      </w:r>
    </w:p>
    <w:p>
      <w:pPr>
        <w:pStyle w:val="style0"/>
        <w:numPr>
          <w:ilvl w:val="0"/>
          <w:numId w:val="0"/>
        </w:numPr>
        <w:rPr>
          <w:b/>
          <w:bCs/>
          <w:sz w:val="21"/>
          <w:szCs w:val="21"/>
        </w:rPr>
      </w:pPr>
      <w:r>
        <w:rPr>
          <w:b/>
          <w:bCs/>
          <w:sz w:val="21"/>
          <w:szCs w:val="21"/>
          <w:lang w:val="en-US"/>
        </w:rPr>
        <w:t>第二节 社会主义核心价值观的显著特征</w:t>
      </w:r>
    </w:p>
    <w:p>
      <w:pPr>
        <w:pStyle w:val="style0"/>
        <w:numPr>
          <w:ilvl w:val="0"/>
          <w:numId w:val="0"/>
        </w:numPr>
        <w:rPr>
          <w:b/>
          <w:bCs/>
          <w:sz w:val="21"/>
          <w:szCs w:val="21"/>
        </w:rPr>
      </w:pPr>
      <w:r>
        <w:rPr>
          <w:b/>
          <w:bCs/>
          <w:sz w:val="21"/>
          <w:szCs w:val="21"/>
          <w:lang w:val="en-US"/>
        </w:rPr>
        <w:t>一、反映人类社会发展进步的价值理念</w:t>
      </w:r>
    </w:p>
    <w:p>
      <w:pPr>
        <w:pStyle w:val="style179"/>
        <w:numPr>
          <w:ilvl w:val="0"/>
          <w:numId w:val="46"/>
        </w:numPr>
        <w:ind w:firstLineChars="0"/>
        <w:rPr>
          <w:b w:val="false"/>
          <w:bCs w:val="false"/>
          <w:sz w:val="21"/>
          <w:szCs w:val="21"/>
        </w:rPr>
      </w:pPr>
      <w:r>
        <w:rPr>
          <w:b w:val="false"/>
          <w:bCs w:val="false"/>
          <w:sz w:val="21"/>
          <w:szCs w:val="21"/>
          <w:lang w:val="en-US"/>
        </w:rPr>
        <w:t>社会主义核心价值观体现了社会主义意识形态的本质要求，体现了社会主义制度在思想精神层面的质的规定性，以其先进性、人民性、真实性站在人类道义的制高点上，彰显出独特而强大的价值观优势。</w:t>
      </w:r>
    </w:p>
    <w:p>
      <w:pPr>
        <w:pStyle w:val="style0"/>
        <w:numPr>
          <w:ilvl w:val="0"/>
          <w:numId w:val="0"/>
        </w:numPr>
        <w:rPr>
          <w:b/>
          <w:bCs/>
          <w:sz w:val="21"/>
          <w:szCs w:val="21"/>
        </w:rPr>
      </w:pPr>
      <w:r>
        <w:rPr>
          <w:b/>
          <w:bCs/>
          <w:sz w:val="21"/>
          <w:szCs w:val="21"/>
          <w:lang w:val="en-US"/>
        </w:rPr>
        <w:t>一、反映人类社会发展进步的价值理念</w:t>
      </w:r>
    </w:p>
    <w:p>
      <w:pPr>
        <w:pStyle w:val="style179"/>
        <w:numPr>
          <w:ilvl w:val="0"/>
          <w:numId w:val="45"/>
        </w:numPr>
        <w:ind w:firstLineChars="0"/>
        <w:rPr>
          <w:b w:val="false"/>
          <w:bCs w:val="false"/>
          <w:sz w:val="21"/>
          <w:szCs w:val="21"/>
        </w:rPr>
      </w:pPr>
      <w:r>
        <w:rPr>
          <w:b w:val="false"/>
          <w:bCs w:val="false"/>
          <w:sz w:val="21"/>
          <w:szCs w:val="21"/>
          <w:lang w:val="en-US"/>
        </w:rPr>
        <w:t>社会主义核心价值观具有超越以往一切社会核心价值观的先进性，它集中体现了社会主义的本质属性，扎根于中华优秀文传统文化的土壤，吸收借鉴了一切人类优秀文化的先进价值，是反映人类社会发展进步的价值理念。</w:t>
      </w:r>
    </w:p>
    <w:p>
      <w:pPr>
        <w:pStyle w:val="style0"/>
        <w:numPr>
          <w:ilvl w:val="0"/>
          <w:numId w:val="0"/>
        </w:numPr>
        <w:rPr>
          <w:b/>
          <w:bCs/>
          <w:sz w:val="21"/>
          <w:szCs w:val="21"/>
        </w:rPr>
      </w:pPr>
      <w:r>
        <w:rPr>
          <w:b/>
          <w:bCs/>
          <w:sz w:val="21"/>
          <w:szCs w:val="21"/>
          <w:lang w:val="en-US"/>
        </w:rPr>
        <w:t>二、彰显人民至上的价值立场</w:t>
      </w:r>
    </w:p>
    <w:p>
      <w:pPr>
        <w:pStyle w:val="style179"/>
        <w:numPr>
          <w:ilvl w:val="0"/>
          <w:numId w:val="47"/>
        </w:numPr>
        <w:ind w:firstLineChars="0"/>
        <w:rPr>
          <w:b w:val="false"/>
          <w:bCs w:val="false"/>
          <w:sz w:val="21"/>
          <w:szCs w:val="21"/>
        </w:rPr>
      </w:pPr>
      <w:r>
        <w:rPr>
          <w:b w:val="false"/>
          <w:bCs w:val="false"/>
          <w:sz w:val="21"/>
          <w:szCs w:val="21"/>
          <w:lang w:val="en-US"/>
        </w:rPr>
        <w:t>社会主义核心价值观坚持人民历史主体地位，代表最广大人民的根本利益，反映最广大人民的价值诉求，引导最广大人民为实现美好社会理想而奋斗。人民性是社会主义核心价值观的根本特性。</w:t>
      </w:r>
    </w:p>
    <w:p>
      <w:pPr>
        <w:pStyle w:val="style0"/>
        <w:numPr>
          <w:ilvl w:val="0"/>
          <w:numId w:val="0"/>
        </w:numPr>
        <w:rPr>
          <w:b/>
          <w:bCs/>
          <w:sz w:val="21"/>
          <w:szCs w:val="21"/>
        </w:rPr>
      </w:pPr>
      <w:r>
        <w:rPr>
          <w:b/>
          <w:bCs/>
          <w:sz w:val="21"/>
          <w:szCs w:val="21"/>
          <w:lang w:val="en-US"/>
        </w:rPr>
        <w:t>三、因真实可信而具有强大的道义力量</w:t>
      </w:r>
    </w:p>
    <w:p>
      <w:pPr>
        <w:pStyle w:val="style179"/>
        <w:numPr>
          <w:ilvl w:val="0"/>
          <w:numId w:val="48"/>
        </w:numPr>
        <w:ind w:firstLineChars="0"/>
        <w:rPr>
          <w:b w:val="false"/>
          <w:bCs w:val="false"/>
          <w:sz w:val="21"/>
          <w:szCs w:val="21"/>
        </w:rPr>
      </w:pPr>
      <w:r>
        <w:rPr>
          <w:b w:val="false"/>
          <w:bCs w:val="false"/>
          <w:sz w:val="21"/>
          <w:szCs w:val="21"/>
          <w:lang w:val="en-US"/>
        </w:rPr>
        <w:t>“名非天照，必从其实。”任何一种价值观，如果只是停留在口头上，不管多么动听，也终将被历史抛弃。社会主义核心价值观不仅真正地与社会主义制度相契合，与保障人民的根本利益相一致，而且因其真实可信而具有强大的道义力量。</w:t>
      </w:r>
    </w:p>
    <w:p>
      <w:pPr>
        <w:pStyle w:val="style0"/>
        <w:numPr>
          <w:ilvl w:val="0"/>
          <w:numId w:val="0"/>
        </w:numPr>
        <w:rPr>
          <w:b/>
          <w:bCs/>
          <w:sz w:val="21"/>
          <w:szCs w:val="21"/>
        </w:rPr>
      </w:pPr>
      <w:r>
        <w:rPr>
          <w:b/>
          <w:bCs/>
          <w:sz w:val="21"/>
          <w:szCs w:val="21"/>
          <w:lang w:val="en-US"/>
        </w:rPr>
        <w:t>第三节 积极践行社会主义核心价值观</w:t>
      </w:r>
    </w:p>
    <w:p>
      <w:pPr>
        <w:pStyle w:val="style0"/>
        <w:numPr>
          <w:ilvl w:val="0"/>
          <w:numId w:val="0"/>
        </w:numPr>
        <w:rPr>
          <w:b/>
          <w:bCs/>
          <w:sz w:val="21"/>
          <w:szCs w:val="21"/>
        </w:rPr>
      </w:pPr>
      <w:r>
        <w:rPr>
          <w:b/>
          <w:bCs/>
          <w:sz w:val="21"/>
          <w:szCs w:val="21"/>
          <w:lang w:val="en-US"/>
        </w:rPr>
        <w:t>二、把社会主义核心价值观落细落小落实</w:t>
      </w:r>
    </w:p>
    <w:p>
      <w:pPr>
        <w:pStyle w:val="style179"/>
        <w:numPr>
          <w:ilvl w:val="0"/>
          <w:numId w:val="49"/>
        </w:numPr>
        <w:ind w:firstLineChars="0"/>
        <w:rPr>
          <w:b w:val="false"/>
          <w:bCs w:val="false"/>
          <w:sz w:val="21"/>
          <w:szCs w:val="21"/>
        </w:rPr>
      </w:pPr>
      <w:r>
        <w:rPr>
          <w:b w:val="false"/>
          <w:bCs w:val="false"/>
          <w:sz w:val="21"/>
          <w:szCs w:val="21"/>
          <w:lang w:val="en-US"/>
        </w:rPr>
        <w:t>要求在培育和弘扬社会主义核心价值观的过程中，下好落细、落小、落实的功夫，切实做到勤学、修德、明辨、笃实。</w:t>
      </w:r>
    </w:p>
    <w:p>
      <w:pPr>
        <w:pStyle w:val="style0"/>
        <w:numPr>
          <w:ilvl w:val="0"/>
          <w:numId w:val="0"/>
        </w:numPr>
        <w:rPr>
          <w:b/>
          <w:bCs/>
          <w:sz w:val="24"/>
          <w:szCs w:val="24"/>
        </w:rPr>
      </w:pPr>
      <w:r>
        <w:rPr>
          <w:b/>
          <w:bCs/>
          <w:sz w:val="24"/>
          <w:szCs w:val="24"/>
          <w:lang w:val="en-US"/>
        </w:rPr>
        <w:t>第五章 遵守道德规范 锤炼道德品格</w:t>
      </w:r>
    </w:p>
    <w:p>
      <w:pPr>
        <w:pStyle w:val="style0"/>
        <w:numPr>
          <w:ilvl w:val="0"/>
          <w:numId w:val="0"/>
        </w:numPr>
        <w:rPr>
          <w:b/>
          <w:bCs/>
          <w:sz w:val="21"/>
          <w:szCs w:val="21"/>
        </w:rPr>
      </w:pPr>
      <w:r>
        <w:rPr>
          <w:b/>
          <w:bCs/>
          <w:sz w:val="21"/>
          <w:szCs w:val="21"/>
          <w:lang w:val="en-US"/>
        </w:rPr>
        <w:t>第一节 社会主义道德的核心与原则</w:t>
      </w:r>
    </w:p>
    <w:p>
      <w:pPr>
        <w:pStyle w:val="style0"/>
        <w:numPr>
          <w:ilvl w:val="0"/>
          <w:numId w:val="0"/>
        </w:numPr>
        <w:rPr>
          <w:b/>
          <w:bCs/>
          <w:sz w:val="21"/>
          <w:szCs w:val="21"/>
        </w:rPr>
      </w:pPr>
      <w:r>
        <w:rPr>
          <w:b/>
          <w:bCs/>
          <w:sz w:val="21"/>
          <w:szCs w:val="21"/>
          <w:lang w:val="en-US"/>
        </w:rPr>
        <w:t>一、坚持马克思主义道德观</w:t>
      </w:r>
    </w:p>
    <w:p>
      <w:pPr>
        <w:pStyle w:val="style179"/>
        <w:numPr>
          <w:ilvl w:val="0"/>
          <w:numId w:val="50"/>
        </w:numPr>
        <w:ind w:firstLineChars="0"/>
        <w:rPr>
          <w:b w:val="false"/>
          <w:bCs w:val="false"/>
          <w:sz w:val="21"/>
          <w:szCs w:val="21"/>
        </w:rPr>
      </w:pPr>
      <w:r>
        <w:rPr>
          <w:b w:val="false"/>
          <w:bCs w:val="false"/>
          <w:sz w:val="21"/>
          <w:szCs w:val="21"/>
          <w:lang w:val="en-US"/>
        </w:rPr>
        <w:t>道德是一种特殊的社会意识形态，它是以善恶为评价方式，主要依靠社会舆论、传统习俗和内心信念来发挥作用的行为规范的总和。</w:t>
      </w:r>
    </w:p>
    <w:p>
      <w:pPr>
        <w:pStyle w:val="style0"/>
        <w:numPr>
          <w:ilvl w:val="0"/>
          <w:numId w:val="0"/>
        </w:numPr>
        <w:rPr>
          <w:b/>
          <w:bCs/>
          <w:sz w:val="21"/>
          <w:szCs w:val="21"/>
        </w:rPr>
      </w:pPr>
      <w:r>
        <w:rPr>
          <w:b/>
          <w:bCs/>
          <w:sz w:val="21"/>
          <w:szCs w:val="21"/>
          <w:lang w:val="en-US"/>
        </w:rPr>
        <w:t>（一）道德的起源与本质</w:t>
      </w:r>
    </w:p>
    <w:p>
      <w:pPr>
        <w:pStyle w:val="style179"/>
        <w:numPr>
          <w:ilvl w:val="0"/>
          <w:numId w:val="51"/>
        </w:numPr>
        <w:ind w:firstLineChars="0"/>
        <w:rPr>
          <w:b w:val="false"/>
          <w:bCs w:val="false"/>
          <w:sz w:val="21"/>
          <w:szCs w:val="21"/>
        </w:rPr>
      </w:pPr>
      <w:r>
        <w:rPr>
          <w:b w:val="false"/>
          <w:bCs w:val="false"/>
          <w:sz w:val="21"/>
          <w:szCs w:val="21"/>
          <w:lang w:val="en-US"/>
        </w:rPr>
        <w:t>劳动是道德起源的首要前提</w:t>
      </w:r>
    </w:p>
    <w:p>
      <w:pPr>
        <w:pStyle w:val="style179"/>
        <w:numPr>
          <w:ilvl w:val="0"/>
          <w:numId w:val="51"/>
        </w:numPr>
        <w:ind w:firstLineChars="0"/>
        <w:rPr>
          <w:b w:val="false"/>
          <w:bCs w:val="false"/>
          <w:sz w:val="21"/>
          <w:szCs w:val="21"/>
        </w:rPr>
      </w:pPr>
      <w:r>
        <w:rPr>
          <w:b w:val="false"/>
          <w:bCs w:val="false"/>
          <w:sz w:val="21"/>
          <w:szCs w:val="21"/>
          <w:lang w:val="en-US"/>
        </w:rPr>
        <w:t>社会关系是道德赖以产生的客观条件。</w:t>
      </w:r>
    </w:p>
    <w:p>
      <w:pPr>
        <w:pStyle w:val="style179"/>
        <w:numPr>
          <w:ilvl w:val="0"/>
          <w:numId w:val="51"/>
        </w:numPr>
        <w:ind w:firstLineChars="0"/>
        <w:rPr>
          <w:b w:val="false"/>
          <w:bCs w:val="false"/>
          <w:sz w:val="21"/>
          <w:szCs w:val="21"/>
        </w:rPr>
      </w:pPr>
      <w:r>
        <w:rPr>
          <w:b w:val="false"/>
          <w:bCs w:val="false"/>
          <w:sz w:val="21"/>
          <w:szCs w:val="21"/>
          <w:lang w:val="en-US"/>
        </w:rPr>
        <w:t>人的自我意识是道德产生的主观条件。</w:t>
      </w:r>
    </w:p>
    <w:p>
      <w:pPr>
        <w:pStyle w:val="style179"/>
        <w:numPr>
          <w:ilvl w:val="0"/>
          <w:numId w:val="51"/>
        </w:numPr>
        <w:ind w:firstLineChars="0"/>
        <w:rPr>
          <w:b w:val="false"/>
          <w:bCs w:val="false"/>
          <w:sz w:val="21"/>
          <w:szCs w:val="21"/>
        </w:rPr>
      </w:pPr>
      <w:r>
        <w:rPr>
          <w:b w:val="false"/>
          <w:bCs w:val="false"/>
          <w:sz w:val="21"/>
          <w:szCs w:val="21"/>
          <w:lang w:val="en-US"/>
        </w:rPr>
        <w:t>道德是反映社会经济关系的特殊意识形态。</w:t>
      </w:r>
    </w:p>
    <w:p>
      <w:pPr>
        <w:pStyle w:val="style179"/>
        <w:numPr>
          <w:ilvl w:val="0"/>
          <w:numId w:val="51"/>
        </w:numPr>
        <w:ind w:firstLineChars="0"/>
        <w:rPr>
          <w:b w:val="false"/>
          <w:bCs w:val="false"/>
          <w:sz w:val="21"/>
          <w:szCs w:val="21"/>
        </w:rPr>
      </w:pPr>
      <w:r>
        <w:rPr>
          <w:b w:val="false"/>
          <w:bCs w:val="false"/>
          <w:sz w:val="21"/>
          <w:szCs w:val="21"/>
          <w:lang w:val="en-US"/>
        </w:rPr>
        <w:t>道德是社会利益关系的特殊调节方式。</w:t>
      </w:r>
    </w:p>
    <w:p>
      <w:pPr>
        <w:pStyle w:val="style179"/>
        <w:numPr>
          <w:ilvl w:val="0"/>
          <w:numId w:val="51"/>
        </w:numPr>
        <w:ind w:firstLineChars="0"/>
        <w:rPr>
          <w:b w:val="false"/>
          <w:bCs w:val="false"/>
          <w:sz w:val="21"/>
          <w:szCs w:val="21"/>
        </w:rPr>
      </w:pPr>
      <w:r>
        <w:rPr>
          <w:b w:val="false"/>
          <w:bCs w:val="false"/>
          <w:sz w:val="21"/>
          <w:szCs w:val="21"/>
          <w:lang w:val="en-US"/>
        </w:rPr>
        <w:t>道德是一种实践精神。</w:t>
      </w:r>
    </w:p>
    <w:p>
      <w:pPr>
        <w:pStyle w:val="style0"/>
        <w:numPr>
          <w:ilvl w:val="0"/>
          <w:numId w:val="0"/>
        </w:numPr>
        <w:rPr>
          <w:b/>
          <w:bCs/>
          <w:sz w:val="21"/>
          <w:szCs w:val="21"/>
        </w:rPr>
      </w:pPr>
      <w:r>
        <w:rPr>
          <w:b/>
          <w:bCs/>
          <w:sz w:val="21"/>
          <w:szCs w:val="21"/>
          <w:lang w:val="en-US"/>
        </w:rPr>
        <w:t>（二）道德的功能与作用</w:t>
      </w:r>
    </w:p>
    <w:p>
      <w:pPr>
        <w:pStyle w:val="style179"/>
        <w:numPr>
          <w:ilvl w:val="0"/>
          <w:numId w:val="52"/>
        </w:numPr>
        <w:ind w:firstLineChars="0"/>
        <w:rPr>
          <w:b w:val="false"/>
          <w:bCs w:val="false"/>
          <w:sz w:val="21"/>
          <w:szCs w:val="21"/>
        </w:rPr>
      </w:pPr>
      <w:r>
        <w:rPr>
          <w:b w:val="false"/>
          <w:bCs w:val="false"/>
          <w:sz w:val="21"/>
          <w:szCs w:val="21"/>
          <w:lang w:val="en-US"/>
        </w:rPr>
        <w:t>在道德的功能系统中认识功能、规范功能、调节功能是最基本的功能。</w:t>
      </w:r>
    </w:p>
    <w:p>
      <w:pPr>
        <w:pStyle w:val="style179"/>
        <w:numPr>
          <w:ilvl w:val="0"/>
          <w:numId w:val="52"/>
        </w:numPr>
        <w:ind w:firstLineChars="0"/>
        <w:rPr>
          <w:b w:val="false"/>
          <w:bCs w:val="false"/>
          <w:sz w:val="21"/>
          <w:szCs w:val="21"/>
        </w:rPr>
      </w:pPr>
      <w:r>
        <w:rPr>
          <w:b w:val="false"/>
          <w:bCs w:val="false"/>
          <w:sz w:val="21"/>
          <w:szCs w:val="21"/>
          <w:lang w:val="en-US"/>
        </w:rPr>
        <w:t>道德的认识功能是指道德反映社会关系，特别是反映社会经济关系的功效与能力。</w:t>
      </w:r>
    </w:p>
    <w:p>
      <w:pPr>
        <w:pStyle w:val="style179"/>
        <w:numPr>
          <w:ilvl w:val="0"/>
          <w:numId w:val="52"/>
        </w:numPr>
        <w:ind w:firstLineChars="0"/>
        <w:rPr>
          <w:b w:val="false"/>
          <w:bCs w:val="false"/>
          <w:sz w:val="21"/>
          <w:szCs w:val="21"/>
        </w:rPr>
      </w:pPr>
      <w:r>
        <w:rPr>
          <w:b w:val="false"/>
          <w:bCs w:val="false"/>
          <w:sz w:val="21"/>
          <w:szCs w:val="21"/>
          <w:lang w:val="en-US"/>
        </w:rPr>
        <w:t>道德的规范功能是指在正确善恶观的指引下，规范社会成员在社会公共领域、职业领域、家庭领域的行为，并规范个人品德的养成，引导并促进人们崇德向善。</w:t>
      </w:r>
    </w:p>
    <w:p>
      <w:pPr>
        <w:pStyle w:val="style179"/>
        <w:numPr>
          <w:ilvl w:val="0"/>
          <w:numId w:val="52"/>
        </w:numPr>
        <w:ind w:firstLineChars="0"/>
        <w:rPr>
          <w:b w:val="false"/>
          <w:bCs w:val="false"/>
          <w:sz w:val="21"/>
          <w:szCs w:val="21"/>
        </w:rPr>
      </w:pPr>
      <w:r>
        <w:rPr>
          <w:b w:val="false"/>
          <w:bCs w:val="false"/>
          <w:sz w:val="21"/>
          <w:szCs w:val="21"/>
          <w:lang w:val="en-US"/>
        </w:rPr>
        <w:t>道德的调节功能是指道德通过评价等方式指导和纠正人们的行为和实践活动、协调社会关系和人际关系的功效与能力。</w:t>
      </w:r>
    </w:p>
    <w:p>
      <w:pPr>
        <w:pStyle w:val="style179"/>
        <w:numPr>
          <w:ilvl w:val="0"/>
          <w:numId w:val="52"/>
        </w:numPr>
        <w:ind w:firstLineChars="0"/>
        <w:rPr>
          <w:b w:val="false"/>
          <w:bCs w:val="false"/>
          <w:sz w:val="21"/>
          <w:szCs w:val="21"/>
        </w:rPr>
      </w:pPr>
      <w:r>
        <w:rPr>
          <w:b w:val="false"/>
          <w:bCs w:val="false"/>
          <w:sz w:val="21"/>
          <w:szCs w:val="21"/>
          <w:lang w:val="en-US"/>
        </w:rPr>
        <w:t>道德的作用是指道德的认识、规范、调节、激励、导向、教育等功能的发挥和实现所产生的社会影响及实际效果。</w:t>
      </w:r>
    </w:p>
    <w:p>
      <w:pPr>
        <w:pStyle w:val="style0"/>
        <w:numPr>
          <w:ilvl w:val="0"/>
          <w:numId w:val="0"/>
        </w:numPr>
        <w:rPr>
          <w:b/>
          <w:bCs/>
          <w:sz w:val="21"/>
          <w:szCs w:val="21"/>
        </w:rPr>
      </w:pPr>
      <w:r>
        <w:rPr>
          <w:b/>
          <w:bCs/>
          <w:sz w:val="21"/>
          <w:szCs w:val="21"/>
          <w:lang w:val="en-US"/>
        </w:rPr>
        <w:t>第二节 吸收借鉴优秀道德成果</w:t>
      </w:r>
    </w:p>
    <w:p>
      <w:pPr>
        <w:pStyle w:val="style0"/>
        <w:numPr>
          <w:ilvl w:val="0"/>
          <w:numId w:val="0"/>
        </w:numPr>
        <w:rPr>
          <w:b/>
          <w:bCs/>
          <w:sz w:val="21"/>
          <w:szCs w:val="21"/>
        </w:rPr>
      </w:pPr>
      <w:r>
        <w:rPr>
          <w:b/>
          <w:bCs/>
          <w:sz w:val="21"/>
          <w:szCs w:val="21"/>
          <w:lang w:val="en-US"/>
        </w:rPr>
        <w:t>一、传承中华优秀传统美德</w:t>
      </w:r>
    </w:p>
    <w:p>
      <w:pPr>
        <w:pStyle w:val="style0"/>
        <w:numPr>
          <w:ilvl w:val="0"/>
          <w:numId w:val="0"/>
        </w:numPr>
        <w:rPr>
          <w:b/>
          <w:bCs/>
          <w:sz w:val="21"/>
          <w:szCs w:val="21"/>
        </w:rPr>
      </w:pPr>
      <w:r>
        <w:rPr>
          <w:b/>
          <w:bCs/>
          <w:sz w:val="21"/>
          <w:szCs w:val="21"/>
          <w:lang w:val="en-US"/>
        </w:rPr>
        <w:t>（一）中华传统美德的基本精神</w:t>
      </w:r>
    </w:p>
    <w:p>
      <w:pPr>
        <w:pStyle w:val="style179"/>
        <w:numPr>
          <w:ilvl w:val="0"/>
          <w:numId w:val="53"/>
        </w:numPr>
        <w:ind w:firstLineChars="0"/>
        <w:rPr>
          <w:b w:val="false"/>
          <w:bCs w:val="false"/>
          <w:sz w:val="21"/>
          <w:szCs w:val="21"/>
        </w:rPr>
      </w:pPr>
      <w:r>
        <w:rPr>
          <w:b w:val="false"/>
          <w:bCs w:val="false"/>
          <w:sz w:val="21"/>
          <w:szCs w:val="21"/>
          <w:lang w:val="en-US"/>
        </w:rPr>
        <w:t>重视整体利益，强调责任奉献。</w:t>
      </w:r>
    </w:p>
    <w:p>
      <w:pPr>
        <w:pStyle w:val="style179"/>
        <w:numPr>
          <w:ilvl w:val="0"/>
          <w:numId w:val="53"/>
        </w:numPr>
        <w:ind w:firstLineChars="0"/>
        <w:rPr>
          <w:b w:val="false"/>
          <w:bCs w:val="false"/>
          <w:sz w:val="21"/>
          <w:szCs w:val="21"/>
        </w:rPr>
      </w:pPr>
      <w:r>
        <w:rPr>
          <w:b w:val="false"/>
          <w:bCs w:val="false"/>
          <w:sz w:val="21"/>
          <w:szCs w:val="21"/>
          <w:lang w:val="en-US"/>
        </w:rPr>
        <w:t>推崇仁爱原则。</w:t>
      </w:r>
    </w:p>
    <w:p>
      <w:pPr>
        <w:pStyle w:val="style179"/>
        <w:numPr>
          <w:ilvl w:val="0"/>
          <w:numId w:val="53"/>
        </w:numPr>
        <w:ind w:firstLineChars="0"/>
        <w:rPr>
          <w:b w:val="false"/>
          <w:bCs w:val="false"/>
          <w:sz w:val="21"/>
          <w:szCs w:val="21"/>
        </w:rPr>
      </w:pPr>
      <w:r>
        <w:rPr>
          <w:b w:val="false"/>
          <w:bCs w:val="false"/>
          <w:sz w:val="21"/>
          <w:szCs w:val="21"/>
          <w:lang w:val="en-US"/>
        </w:rPr>
        <w:t>注重人伦关系，重视道德义务。</w:t>
      </w:r>
    </w:p>
    <w:p>
      <w:pPr>
        <w:pStyle w:val="style179"/>
        <w:numPr>
          <w:ilvl w:val="0"/>
          <w:numId w:val="53"/>
        </w:numPr>
        <w:ind w:firstLineChars="0"/>
        <w:rPr>
          <w:b w:val="false"/>
          <w:bCs w:val="false"/>
          <w:sz w:val="21"/>
          <w:szCs w:val="21"/>
        </w:rPr>
      </w:pPr>
      <w:r>
        <w:rPr>
          <w:b w:val="false"/>
          <w:bCs w:val="false"/>
          <w:sz w:val="21"/>
          <w:szCs w:val="21"/>
          <w:lang w:val="en-US"/>
        </w:rPr>
        <w:t>追求精神境界，向往理想人格。</w:t>
      </w:r>
    </w:p>
    <w:p>
      <w:pPr>
        <w:pStyle w:val="style179"/>
        <w:numPr>
          <w:ilvl w:val="0"/>
          <w:numId w:val="53"/>
        </w:numPr>
        <w:ind w:firstLineChars="0"/>
        <w:rPr>
          <w:b w:val="false"/>
          <w:bCs w:val="false"/>
          <w:sz w:val="21"/>
          <w:szCs w:val="21"/>
        </w:rPr>
      </w:pPr>
      <w:r>
        <w:rPr>
          <w:b w:val="false"/>
          <w:bCs w:val="false"/>
          <w:sz w:val="21"/>
          <w:szCs w:val="21"/>
          <w:lang w:val="en-US"/>
        </w:rPr>
        <w:t>强调道德修养，注重道德践履。</w:t>
      </w:r>
    </w:p>
    <w:p>
      <w:pPr>
        <w:pStyle w:val="style0"/>
        <w:numPr>
          <w:ilvl w:val="0"/>
          <w:numId w:val="0"/>
        </w:numPr>
        <w:rPr>
          <w:b/>
          <w:bCs/>
          <w:sz w:val="21"/>
          <w:szCs w:val="21"/>
        </w:rPr>
      </w:pPr>
      <w:r>
        <w:rPr>
          <w:b/>
          <w:bCs/>
          <w:sz w:val="21"/>
          <w:szCs w:val="21"/>
          <w:lang w:val="en-US"/>
        </w:rPr>
        <w:t>（二）中华传统美德的创造性转化和创新性发展</w:t>
      </w:r>
    </w:p>
    <w:p>
      <w:pPr>
        <w:pStyle w:val="style179"/>
        <w:numPr>
          <w:ilvl w:val="0"/>
          <w:numId w:val="54"/>
        </w:numPr>
        <w:ind w:firstLineChars="0"/>
        <w:rPr>
          <w:b w:val="false"/>
          <w:bCs w:val="false"/>
          <w:sz w:val="21"/>
          <w:szCs w:val="21"/>
        </w:rPr>
      </w:pPr>
      <w:r>
        <w:rPr>
          <w:b w:val="false"/>
          <w:bCs w:val="false"/>
          <w:sz w:val="21"/>
          <w:szCs w:val="21"/>
          <w:lang w:val="en-US"/>
        </w:rPr>
        <w:t>加强对中华传统美德的挖掘和阐发。</w:t>
      </w:r>
    </w:p>
    <w:p>
      <w:pPr>
        <w:pStyle w:val="style179"/>
        <w:numPr>
          <w:ilvl w:val="0"/>
          <w:numId w:val="54"/>
        </w:numPr>
        <w:ind w:firstLineChars="0"/>
        <w:rPr>
          <w:b w:val="false"/>
          <w:bCs w:val="false"/>
          <w:sz w:val="21"/>
          <w:szCs w:val="21"/>
        </w:rPr>
      </w:pPr>
      <w:r>
        <w:rPr>
          <w:b w:val="false"/>
          <w:bCs w:val="false"/>
          <w:sz w:val="21"/>
          <w:szCs w:val="21"/>
          <w:lang w:val="en-US"/>
        </w:rPr>
        <w:t>用中华传统美德滋养社会主义道德建设。</w:t>
      </w:r>
    </w:p>
    <w:p>
      <w:pPr>
        <w:pStyle w:val="style0"/>
        <w:numPr>
          <w:ilvl w:val="0"/>
          <w:numId w:val="0"/>
        </w:numPr>
        <w:rPr>
          <w:b/>
          <w:bCs/>
          <w:sz w:val="21"/>
          <w:szCs w:val="21"/>
        </w:rPr>
      </w:pPr>
      <w:r>
        <w:rPr>
          <w:b/>
          <w:bCs/>
          <w:sz w:val="21"/>
          <w:szCs w:val="21"/>
          <w:lang w:val="en-US"/>
        </w:rPr>
        <w:t>第三节 投身崇德向善的道德实践</w:t>
      </w:r>
    </w:p>
    <w:p>
      <w:pPr>
        <w:pStyle w:val="style0"/>
        <w:numPr>
          <w:ilvl w:val="0"/>
          <w:numId w:val="0"/>
        </w:numPr>
        <w:rPr>
          <w:b/>
          <w:bCs/>
          <w:sz w:val="21"/>
          <w:szCs w:val="21"/>
        </w:rPr>
      </w:pPr>
      <w:r>
        <w:rPr>
          <w:b/>
          <w:bCs/>
          <w:sz w:val="21"/>
          <w:szCs w:val="21"/>
          <w:lang w:val="en-US"/>
        </w:rPr>
        <w:t>一、遵守社会公德</w:t>
      </w:r>
    </w:p>
    <w:p>
      <w:pPr>
        <w:pStyle w:val="style179"/>
        <w:numPr>
          <w:ilvl w:val="0"/>
          <w:numId w:val="56"/>
        </w:numPr>
        <w:ind w:firstLineChars="0"/>
        <w:rPr>
          <w:b w:val="false"/>
          <w:bCs w:val="false"/>
          <w:sz w:val="21"/>
          <w:szCs w:val="21"/>
        </w:rPr>
      </w:pPr>
      <w:r>
        <w:rPr>
          <w:b w:val="false"/>
          <w:bCs w:val="false"/>
          <w:sz w:val="21"/>
          <w:szCs w:val="21"/>
          <w:lang w:val="en-US"/>
        </w:rPr>
        <w:t>社会公德与公共生活密切相关，公共生活需要道德规范来约束和协调。社会公德作为社会公共生活中应当遵守的行为准则，在维护公共秩序方面具有重要的作用。</w:t>
      </w:r>
    </w:p>
    <w:p>
      <w:pPr>
        <w:pStyle w:val="style0"/>
        <w:numPr>
          <w:ilvl w:val="0"/>
          <w:numId w:val="0"/>
        </w:numPr>
        <w:rPr>
          <w:b/>
          <w:bCs/>
          <w:sz w:val="21"/>
          <w:szCs w:val="21"/>
        </w:rPr>
      </w:pPr>
      <w:r>
        <w:rPr>
          <w:b/>
          <w:bCs/>
          <w:sz w:val="21"/>
          <w:szCs w:val="21"/>
          <w:lang w:val="en-US"/>
        </w:rPr>
        <w:t>（一）公共生活与公共秩序</w:t>
      </w:r>
    </w:p>
    <w:p>
      <w:pPr>
        <w:pStyle w:val="style179"/>
        <w:numPr>
          <w:ilvl w:val="0"/>
          <w:numId w:val="57"/>
        </w:numPr>
        <w:ind w:firstLineChars="0"/>
        <w:rPr>
          <w:b w:val="false"/>
          <w:bCs w:val="false"/>
          <w:sz w:val="21"/>
          <w:szCs w:val="21"/>
        </w:rPr>
      </w:pPr>
      <w:r>
        <w:rPr>
          <w:b w:val="false"/>
          <w:bCs w:val="false"/>
          <w:sz w:val="21"/>
          <w:szCs w:val="21"/>
          <w:lang w:val="en-US"/>
        </w:rPr>
        <w:t>公共生活是相对于私人生活而言的。</w:t>
      </w:r>
    </w:p>
    <w:p>
      <w:pPr>
        <w:pStyle w:val="style0"/>
        <w:numPr>
          <w:ilvl w:val="0"/>
          <w:numId w:val="0"/>
        </w:numPr>
        <w:rPr>
          <w:b/>
          <w:bCs/>
          <w:sz w:val="21"/>
          <w:szCs w:val="21"/>
        </w:rPr>
      </w:pPr>
      <w:r>
        <w:rPr>
          <w:b/>
          <w:bCs/>
          <w:sz w:val="21"/>
          <w:szCs w:val="21"/>
          <w:lang w:val="en-US"/>
        </w:rPr>
        <w:t>（二）公共生活中的道德规范</w:t>
      </w:r>
    </w:p>
    <w:p>
      <w:pPr>
        <w:pStyle w:val="style179"/>
        <w:numPr>
          <w:ilvl w:val="0"/>
          <w:numId w:val="58"/>
        </w:numPr>
        <w:ind w:firstLineChars="0"/>
        <w:rPr>
          <w:b w:val="false"/>
          <w:bCs w:val="false"/>
          <w:sz w:val="21"/>
          <w:szCs w:val="21"/>
        </w:rPr>
      </w:pPr>
      <w:r>
        <w:rPr>
          <w:b w:val="false"/>
          <w:bCs w:val="false"/>
          <w:sz w:val="21"/>
          <w:szCs w:val="21"/>
          <w:lang w:val="en-US"/>
        </w:rPr>
        <w:t>公共生活中的道德规范，即社会公德，是指人们在社会交往和公共生活中应该遵守的行为准则，是维护公共利益、公共秩序、社会和谐稳定的起码的道德要求，涵盖了人与人、人与社会、人与自然之间的关系。</w:t>
      </w:r>
    </w:p>
    <w:p>
      <w:pPr>
        <w:pStyle w:val="style179"/>
        <w:numPr>
          <w:ilvl w:val="0"/>
          <w:numId w:val="58"/>
        </w:numPr>
        <w:ind w:firstLineChars="0"/>
        <w:rPr>
          <w:b w:val="false"/>
          <w:bCs w:val="false"/>
          <w:sz w:val="21"/>
          <w:szCs w:val="21"/>
        </w:rPr>
      </w:pPr>
      <w:r>
        <w:rPr>
          <w:b w:val="false"/>
          <w:bCs w:val="false"/>
          <w:sz w:val="21"/>
          <w:szCs w:val="21"/>
          <w:lang w:val="en-US"/>
        </w:rPr>
        <w:t>社会公德的主要内容是文明礼貌、助人为乐、爱护公物、保护环境、遵纪守法。</w:t>
      </w:r>
    </w:p>
    <w:p>
      <w:pPr>
        <w:pStyle w:val="style0"/>
        <w:numPr>
          <w:ilvl w:val="0"/>
          <w:numId w:val="0"/>
        </w:numPr>
        <w:rPr>
          <w:b/>
          <w:bCs/>
          <w:sz w:val="21"/>
          <w:szCs w:val="21"/>
        </w:rPr>
      </w:pPr>
      <w:r>
        <w:rPr>
          <w:b/>
          <w:bCs/>
          <w:sz w:val="21"/>
          <w:szCs w:val="21"/>
          <w:lang w:val="en-US"/>
        </w:rPr>
        <w:t>（三）网络生活中的道德要求</w:t>
      </w:r>
    </w:p>
    <w:p>
      <w:pPr>
        <w:pStyle w:val="style179"/>
        <w:numPr>
          <w:ilvl w:val="0"/>
          <w:numId w:val="60"/>
        </w:numPr>
        <w:ind w:firstLineChars="0"/>
        <w:rPr>
          <w:b w:val="false"/>
          <w:bCs w:val="false"/>
          <w:sz w:val="21"/>
          <w:szCs w:val="21"/>
        </w:rPr>
      </w:pPr>
      <w:r>
        <w:rPr>
          <w:b w:val="false"/>
          <w:bCs w:val="false"/>
          <w:sz w:val="21"/>
          <w:szCs w:val="21"/>
          <w:lang w:val="en-US"/>
        </w:rPr>
        <w:t>正确使用网络工具。</w:t>
      </w:r>
    </w:p>
    <w:p>
      <w:pPr>
        <w:pStyle w:val="style179"/>
        <w:numPr>
          <w:ilvl w:val="0"/>
          <w:numId w:val="60"/>
        </w:numPr>
        <w:ind w:firstLineChars="0"/>
        <w:rPr>
          <w:b w:val="false"/>
          <w:bCs w:val="false"/>
          <w:sz w:val="21"/>
          <w:szCs w:val="21"/>
        </w:rPr>
      </w:pPr>
      <w:r>
        <w:rPr>
          <w:b w:val="false"/>
          <w:bCs w:val="false"/>
          <w:sz w:val="21"/>
          <w:szCs w:val="21"/>
          <w:lang w:val="en-US"/>
        </w:rPr>
        <w:t>加强网络文明自律。</w:t>
      </w:r>
    </w:p>
    <w:p>
      <w:pPr>
        <w:pStyle w:val="style179"/>
        <w:numPr>
          <w:ilvl w:val="0"/>
          <w:numId w:val="60"/>
        </w:numPr>
        <w:ind w:firstLineChars="0"/>
        <w:rPr>
          <w:b w:val="false"/>
          <w:bCs w:val="false"/>
          <w:sz w:val="21"/>
          <w:szCs w:val="21"/>
        </w:rPr>
      </w:pPr>
      <w:r>
        <w:rPr>
          <w:b w:val="false"/>
          <w:bCs w:val="false"/>
          <w:sz w:val="21"/>
          <w:szCs w:val="21"/>
          <w:lang w:val="en-US"/>
        </w:rPr>
        <w:t>营造良好网络道德环境。</w:t>
      </w:r>
    </w:p>
    <w:p>
      <w:pPr>
        <w:pStyle w:val="style0"/>
        <w:numPr>
          <w:ilvl w:val="0"/>
          <w:numId w:val="0"/>
        </w:numPr>
        <w:rPr>
          <w:b/>
          <w:bCs/>
          <w:sz w:val="21"/>
          <w:szCs w:val="21"/>
        </w:rPr>
      </w:pPr>
      <w:r>
        <w:rPr>
          <w:b/>
          <w:bCs/>
          <w:sz w:val="21"/>
          <w:szCs w:val="21"/>
          <w:lang w:val="en-US"/>
        </w:rPr>
        <w:t>二、恪守职业道德</w:t>
      </w:r>
    </w:p>
    <w:p>
      <w:pPr>
        <w:pStyle w:val="style0"/>
        <w:numPr>
          <w:ilvl w:val="0"/>
          <w:numId w:val="0"/>
        </w:numPr>
        <w:rPr>
          <w:b/>
          <w:bCs/>
          <w:sz w:val="21"/>
          <w:szCs w:val="21"/>
        </w:rPr>
      </w:pPr>
      <w:r>
        <w:rPr>
          <w:b/>
          <w:bCs/>
          <w:sz w:val="21"/>
          <w:szCs w:val="21"/>
          <w:lang w:val="en-US"/>
        </w:rPr>
        <w:t>（二）职业生活中的道德规范</w:t>
      </w:r>
    </w:p>
    <w:p>
      <w:pPr>
        <w:pStyle w:val="style179"/>
        <w:numPr>
          <w:ilvl w:val="0"/>
          <w:numId w:val="61"/>
        </w:numPr>
        <w:ind w:firstLineChars="0"/>
        <w:rPr>
          <w:b w:val="false"/>
          <w:bCs w:val="false"/>
          <w:sz w:val="21"/>
          <w:szCs w:val="21"/>
        </w:rPr>
      </w:pPr>
      <w:r>
        <w:rPr>
          <w:b w:val="false"/>
          <w:bCs w:val="false"/>
          <w:sz w:val="21"/>
          <w:szCs w:val="21"/>
          <w:lang w:val="en-US"/>
        </w:rPr>
        <w:t>职业生活中的道德规范即职业道德，是指从事一定职业的人在职业生活中应当遵循的具有职业特征的道德要求和行为准则，涵盖了从业人员与服务对象、职业与职工、职业与职业之间的关系。</w:t>
      </w:r>
    </w:p>
    <w:p>
      <w:pPr>
        <w:pStyle w:val="style179"/>
        <w:numPr>
          <w:ilvl w:val="0"/>
          <w:numId w:val="61"/>
        </w:numPr>
        <w:ind w:firstLineChars="0"/>
        <w:rPr>
          <w:b w:val="false"/>
          <w:bCs w:val="false"/>
          <w:sz w:val="21"/>
          <w:szCs w:val="21"/>
        </w:rPr>
      </w:pPr>
      <w:r>
        <w:rPr>
          <w:b w:val="false"/>
          <w:bCs w:val="false"/>
          <w:sz w:val="21"/>
          <w:szCs w:val="21"/>
          <w:lang w:val="en-US"/>
        </w:rPr>
        <w:t>爱岗敬业、诚实守信、办事公道、热情服务和奉献社会，是职业生活中的基本道德规范。</w:t>
      </w:r>
    </w:p>
    <w:p>
      <w:pPr>
        <w:pStyle w:val="style0"/>
        <w:numPr>
          <w:ilvl w:val="0"/>
          <w:numId w:val="0"/>
        </w:numPr>
        <w:rPr>
          <w:b/>
          <w:bCs/>
          <w:sz w:val="21"/>
          <w:szCs w:val="21"/>
        </w:rPr>
      </w:pPr>
      <w:r>
        <w:rPr>
          <w:b/>
          <w:bCs/>
          <w:sz w:val="21"/>
          <w:szCs w:val="21"/>
          <w:lang w:val="en-US"/>
        </w:rPr>
        <w:t>（三）树立正确的职业观和创业观</w:t>
      </w:r>
    </w:p>
    <w:p>
      <w:pPr>
        <w:pStyle w:val="style179"/>
        <w:numPr>
          <w:ilvl w:val="0"/>
          <w:numId w:val="62"/>
        </w:numPr>
        <w:ind w:firstLineChars="0"/>
        <w:rPr>
          <w:b w:val="false"/>
          <w:bCs w:val="false"/>
          <w:sz w:val="21"/>
          <w:szCs w:val="21"/>
        </w:rPr>
      </w:pPr>
      <w:r>
        <w:rPr>
          <w:b w:val="false"/>
          <w:bCs w:val="false"/>
          <w:sz w:val="21"/>
          <w:szCs w:val="21"/>
          <w:lang w:val="en-US"/>
        </w:rPr>
        <w:t>树立崇高的职业理想。</w:t>
      </w:r>
    </w:p>
    <w:p>
      <w:pPr>
        <w:pStyle w:val="style179"/>
        <w:numPr>
          <w:ilvl w:val="0"/>
          <w:numId w:val="62"/>
        </w:numPr>
        <w:ind w:firstLineChars="0"/>
        <w:rPr>
          <w:b w:val="false"/>
          <w:bCs w:val="false"/>
          <w:sz w:val="21"/>
          <w:szCs w:val="21"/>
        </w:rPr>
      </w:pPr>
      <w:r>
        <w:rPr>
          <w:b w:val="false"/>
          <w:bCs w:val="false"/>
          <w:sz w:val="21"/>
          <w:szCs w:val="21"/>
          <w:lang w:val="en-US"/>
        </w:rPr>
        <w:t>服从社会发展的需要。</w:t>
      </w:r>
    </w:p>
    <w:p>
      <w:pPr>
        <w:pStyle w:val="style179"/>
        <w:numPr>
          <w:ilvl w:val="0"/>
          <w:numId w:val="62"/>
        </w:numPr>
        <w:ind w:firstLineChars="0"/>
        <w:rPr>
          <w:b w:val="false"/>
          <w:bCs w:val="false"/>
          <w:sz w:val="21"/>
          <w:szCs w:val="21"/>
        </w:rPr>
      </w:pPr>
      <w:r>
        <w:rPr>
          <w:b w:val="false"/>
          <w:bCs w:val="false"/>
          <w:sz w:val="21"/>
          <w:szCs w:val="21"/>
          <w:lang w:val="en-US"/>
        </w:rPr>
        <w:t>做好充分的择业准备。</w:t>
      </w:r>
    </w:p>
    <w:p>
      <w:pPr>
        <w:pStyle w:val="style179"/>
        <w:numPr>
          <w:ilvl w:val="0"/>
          <w:numId w:val="62"/>
        </w:numPr>
        <w:ind w:firstLineChars="0"/>
        <w:rPr>
          <w:b w:val="false"/>
          <w:bCs w:val="false"/>
          <w:sz w:val="21"/>
          <w:szCs w:val="21"/>
        </w:rPr>
      </w:pPr>
      <w:r>
        <w:rPr>
          <w:b w:val="false"/>
          <w:bCs w:val="false"/>
          <w:sz w:val="21"/>
          <w:szCs w:val="21"/>
          <w:lang w:val="en-US"/>
        </w:rPr>
        <w:t>培养创业的勇气和能力。</w:t>
      </w:r>
    </w:p>
    <w:p>
      <w:pPr>
        <w:pStyle w:val="style0"/>
        <w:numPr>
          <w:ilvl w:val="0"/>
          <w:numId w:val="0"/>
        </w:numPr>
        <w:rPr>
          <w:b/>
          <w:bCs/>
          <w:sz w:val="24"/>
          <w:szCs w:val="24"/>
        </w:rPr>
      </w:pPr>
      <w:r>
        <w:rPr>
          <w:b/>
          <w:bCs/>
          <w:sz w:val="24"/>
          <w:szCs w:val="24"/>
          <w:lang w:val="en-US"/>
        </w:rPr>
        <w:t>第六章 学习法治思想 提升法治素养</w:t>
      </w:r>
    </w:p>
    <w:p>
      <w:pPr>
        <w:pStyle w:val="style0"/>
        <w:numPr>
          <w:ilvl w:val="0"/>
          <w:numId w:val="0"/>
        </w:numPr>
        <w:rPr>
          <w:b/>
          <w:bCs/>
          <w:sz w:val="21"/>
          <w:szCs w:val="21"/>
        </w:rPr>
      </w:pPr>
      <w:r>
        <w:rPr>
          <w:b/>
          <w:bCs/>
          <w:sz w:val="21"/>
          <w:szCs w:val="21"/>
          <w:lang w:val="en-US"/>
        </w:rPr>
        <w:t>第一节 社会主义法律的特征和运行</w:t>
      </w:r>
    </w:p>
    <w:p>
      <w:pPr>
        <w:pStyle w:val="style0"/>
        <w:numPr>
          <w:ilvl w:val="0"/>
          <w:numId w:val="0"/>
        </w:numPr>
        <w:rPr>
          <w:b/>
          <w:bCs/>
          <w:sz w:val="21"/>
          <w:szCs w:val="21"/>
        </w:rPr>
      </w:pPr>
      <w:r>
        <w:rPr>
          <w:b/>
          <w:bCs/>
          <w:sz w:val="21"/>
          <w:szCs w:val="21"/>
          <w:lang w:val="en-US"/>
        </w:rPr>
        <w:t>一、法律的含义及其历史发展</w:t>
      </w:r>
    </w:p>
    <w:p>
      <w:pPr>
        <w:pStyle w:val="style0"/>
        <w:numPr>
          <w:ilvl w:val="0"/>
          <w:numId w:val="0"/>
        </w:numPr>
        <w:rPr>
          <w:b/>
          <w:bCs/>
          <w:sz w:val="21"/>
          <w:szCs w:val="21"/>
        </w:rPr>
      </w:pPr>
      <w:r>
        <w:rPr>
          <w:b/>
          <w:bCs/>
          <w:sz w:val="21"/>
          <w:szCs w:val="21"/>
          <w:lang w:val="en-US"/>
        </w:rPr>
        <w:t>（一）法律的含义</w:t>
      </w:r>
    </w:p>
    <w:p>
      <w:pPr>
        <w:pStyle w:val="style179"/>
        <w:numPr>
          <w:ilvl w:val="0"/>
          <w:numId w:val="63"/>
        </w:numPr>
        <w:ind w:firstLineChars="0"/>
        <w:rPr>
          <w:b w:val="false"/>
          <w:bCs w:val="false"/>
          <w:sz w:val="21"/>
          <w:szCs w:val="21"/>
        </w:rPr>
      </w:pPr>
      <w:r>
        <w:rPr>
          <w:b w:val="false"/>
          <w:bCs w:val="false"/>
          <w:sz w:val="21"/>
          <w:szCs w:val="21"/>
          <w:lang w:val="en-US"/>
        </w:rPr>
        <w:t>法律由一定的社会物质生活条件所决定。</w:t>
      </w:r>
    </w:p>
    <w:p>
      <w:pPr>
        <w:pStyle w:val="style179"/>
        <w:numPr>
          <w:ilvl w:val="0"/>
          <w:numId w:val="63"/>
        </w:numPr>
        <w:ind w:firstLineChars="0"/>
        <w:rPr>
          <w:b w:val="false"/>
          <w:bCs w:val="false"/>
          <w:sz w:val="21"/>
          <w:szCs w:val="21"/>
        </w:rPr>
      </w:pPr>
      <w:r>
        <w:rPr>
          <w:b w:val="false"/>
          <w:bCs w:val="false"/>
          <w:sz w:val="21"/>
          <w:szCs w:val="21"/>
          <w:lang w:val="en-US"/>
        </w:rPr>
        <w:t>法律是统治阶级意志的体现。</w:t>
      </w:r>
    </w:p>
    <w:p>
      <w:pPr>
        <w:pStyle w:val="style179"/>
        <w:numPr>
          <w:ilvl w:val="0"/>
          <w:numId w:val="63"/>
        </w:numPr>
        <w:ind w:firstLineChars="0"/>
        <w:rPr>
          <w:b w:val="false"/>
          <w:bCs w:val="false"/>
          <w:sz w:val="21"/>
          <w:szCs w:val="21"/>
        </w:rPr>
      </w:pPr>
      <w:r>
        <w:rPr>
          <w:b w:val="false"/>
          <w:bCs w:val="false"/>
          <w:sz w:val="21"/>
          <w:szCs w:val="21"/>
          <w:lang w:val="en-US"/>
        </w:rPr>
        <w:t>法律的定义：法律是由国家制定或认可并由国家强制力保证实施的，反映由特定社会物质生活条件所决定的统治阶级意志的规范体系。</w:t>
      </w:r>
    </w:p>
    <w:p>
      <w:pPr>
        <w:pStyle w:val="style0"/>
        <w:numPr>
          <w:ilvl w:val="0"/>
          <w:numId w:val="0"/>
        </w:numPr>
        <w:rPr>
          <w:b/>
          <w:bCs/>
          <w:sz w:val="21"/>
          <w:szCs w:val="21"/>
        </w:rPr>
      </w:pPr>
      <w:r>
        <w:rPr>
          <w:b/>
          <w:bCs/>
          <w:sz w:val="21"/>
          <w:szCs w:val="21"/>
          <w:lang w:val="en-US"/>
        </w:rPr>
        <w:t>三、我国社会主义法律的运行</w:t>
      </w:r>
    </w:p>
    <w:p>
      <w:pPr>
        <w:pStyle w:val="style179"/>
        <w:numPr>
          <w:ilvl w:val="0"/>
          <w:numId w:val="64"/>
        </w:numPr>
        <w:ind w:firstLineChars="0"/>
        <w:rPr>
          <w:b w:val="false"/>
          <w:bCs w:val="false"/>
          <w:sz w:val="21"/>
          <w:szCs w:val="21"/>
        </w:rPr>
      </w:pPr>
      <w:r>
        <w:rPr>
          <w:b w:val="false"/>
          <w:bCs w:val="false"/>
          <w:sz w:val="21"/>
          <w:szCs w:val="21"/>
          <w:lang w:val="en-US"/>
        </w:rPr>
        <w:t>法律的运行是一个从创制、实施到实现的过程。这个过程主要包括法律制定、法律执行、法律适用、法律遵守等环节。法律制定是国家对权利和义务，即社会利益和负担进行的权威性分配；法律的执行、适用、遵守则把法律规范转化为法律实践，把法定的权利和义务转化为现实的权利和义务。</w:t>
      </w:r>
    </w:p>
    <w:p>
      <w:pPr>
        <w:pStyle w:val="style179"/>
        <w:numPr>
          <w:ilvl w:val="0"/>
          <w:numId w:val="64"/>
        </w:numPr>
        <w:ind w:firstLineChars="0"/>
        <w:rPr>
          <w:b w:val="false"/>
          <w:bCs w:val="false"/>
          <w:sz w:val="21"/>
          <w:szCs w:val="21"/>
        </w:rPr>
      </w:pPr>
      <w:r>
        <w:rPr>
          <w:b w:val="false"/>
          <w:bCs w:val="false"/>
          <w:sz w:val="21"/>
          <w:szCs w:val="21"/>
          <w:lang w:val="en-US"/>
        </w:rPr>
        <w:t>法律制定。法律制定是指有立法权的国家机关，依照法定职权和程序制定规范性法律文件的活动，是法律运行的起始性和关键性环节。根据宪法规定，全国人民代表大会和全国人民代表大会常务委员会行使国家立法权，全国人民代表大会负责修改宪法、制定基本法律，全国人民代表大会常务委员会负责解释宪法、制定其他法律。国务院有权根据宪法和法律制定行政法规。国家监察委员会有权根据宪法和法律制定监察法规。中央军事委员会有权根据宪法和法律制定军事法规。国务院各部门可以根据宪法、法律和行政法规，在本部门的权限范围内，制定部门规章。省、直辖市的人民代表大会和他们的常务委员会，在不同宪法、法律、行政法规相抵触的前提下，可以制定地方性法规，报全国人民代表大会常务委员会备案。设区的市的人民代表大会和他们的常务委员会在不同宪法、法律、行政法规和本省、自治区的地方性法规相抵触的前提下，可以依照法律规定制定地方性法规，报本省、自治区人民代表大会常务委员会批准后施行。省、自治区、直辖市、设区的市的人民政府可以根据法律、行政法规和本省、自治区、直辖市的地方性法规，制定地方政府规章。自治区、自治州、自治县的人民代表大会有权依照当地民族的政治、经济和文化的特点，制定自治条例和单行条例。特别行政区立法机关有权依据基本法规定并依照法定程序制定法律。我国立法贯彻公正、公平、公开原则，坚持科学立法、民主立法、依法立法，表达人民的共同意志和诉求。立法活动必须遵循法定程序。就全国人民代表大会的立法程序而言，大体包括法律案的提出、法律案的审议、法律案的表决和法律的公布四个环节。</w:t>
      </w:r>
    </w:p>
    <w:p>
      <w:pPr>
        <w:pStyle w:val="style179"/>
        <w:numPr>
          <w:ilvl w:val="0"/>
          <w:numId w:val="64"/>
        </w:numPr>
        <w:ind w:firstLineChars="0"/>
        <w:rPr>
          <w:b w:val="false"/>
          <w:bCs w:val="false"/>
          <w:sz w:val="21"/>
          <w:szCs w:val="21"/>
        </w:rPr>
      </w:pPr>
      <w:r>
        <w:rPr>
          <w:b w:val="false"/>
          <w:bCs w:val="false"/>
          <w:sz w:val="21"/>
          <w:szCs w:val="21"/>
          <w:lang w:val="en-US"/>
        </w:rPr>
        <w:t>法律执行。广义上，法律执行是指国家机关及其公职人员，在国家和公共事务管理中依照法定职权和程序，贯彻和实施法律的活动；狭义上，法律执行则是指国家行政机关及其公职人员执行法律的活动，也被称为行政执法。行政执法是法律实施和实现的重要环节，必须坚持合法性、合理性，信赖保护、效率等基本原则。我国大部分的法律法规都是由行政机关执行的，行政执法的主体通常是国家行政机关。我国行政执法的主体大体分为两类：一是中央和地方各级政府，包括国务院和地方各级人民政府。；二是各级政府中享有执法权的下属行政机构。此外，法律授权的社会组织、行政机关依法委托的社会组织可以在一定范围内执行法律并承担相应的法律责任。</w:t>
      </w:r>
    </w:p>
    <w:p>
      <w:pPr>
        <w:pStyle w:val="style179"/>
        <w:numPr>
          <w:ilvl w:val="0"/>
          <w:numId w:val="64"/>
        </w:numPr>
        <w:ind w:firstLineChars="0"/>
        <w:rPr>
          <w:b w:val="false"/>
          <w:bCs w:val="false"/>
          <w:sz w:val="21"/>
          <w:szCs w:val="21"/>
        </w:rPr>
      </w:pPr>
      <w:r>
        <w:rPr>
          <w:b w:val="false"/>
          <w:bCs w:val="false"/>
          <w:sz w:val="21"/>
          <w:szCs w:val="21"/>
          <w:lang w:val="en-US"/>
        </w:rPr>
        <w:t>法律适用。法律适用是指国家司法机关及其公职人员依照法定职权和程序适用法律处理案件的专门活动。在我国，司法机关是指国家审判机关和检察机关。人民法院依照法律规定独立行使审判权，人民检察院依照法律规定独立行使检察权，不受行政机关、社会团体和个人的干涉。人民法院和人民检察院依据宪法法律公正司法，保护自然人、法人和其他组织的合法权利，解决法律纠纷，惩治违法犯罪行为，维护法律秩序。司法的基本要求是正确、合法、合理、及时。司法原则主要有：司法公正；公民在法律面前一律平等；以事实为根据，以法律为准绳；司法机关依法独立公正行使司法权等。</w:t>
      </w:r>
    </w:p>
    <w:p>
      <w:pPr>
        <w:pStyle w:val="style179"/>
        <w:numPr>
          <w:ilvl w:val="0"/>
          <w:numId w:val="64"/>
        </w:numPr>
        <w:ind w:firstLineChars="0"/>
        <w:rPr>
          <w:b w:val="false"/>
          <w:bCs w:val="false"/>
          <w:sz w:val="21"/>
          <w:szCs w:val="21"/>
        </w:rPr>
      </w:pPr>
      <w:r>
        <w:rPr>
          <w:b w:val="false"/>
          <w:bCs w:val="false"/>
          <w:sz w:val="21"/>
          <w:szCs w:val="21"/>
          <w:lang w:val="en-US"/>
        </w:rPr>
        <w:t>法律遵守。法律遵守是指国家机关、社会组织和公民个人依照法律规定行使权力或权利以及履行职责或义务的活动。守法不仅意味着履行法律义务，还意味着一切组织和个人都要依照法律的要求规范自己的行为。守法就是依法享有并行使权利、依法承担并履行义务。守法是法律实施和实现的基本途径。一切组织和个人都必须遵守宪法和法律，任何公民享有宪法和法律规定的权利，同时必须履行宪法和法律规定的义务。</w:t>
      </w:r>
    </w:p>
    <w:p>
      <w:pPr>
        <w:pStyle w:val="style0"/>
        <w:numPr>
          <w:ilvl w:val="0"/>
          <w:numId w:val="0"/>
        </w:numPr>
        <w:rPr>
          <w:b w:val="false"/>
          <w:bCs w:val="false"/>
          <w:sz w:val="21"/>
          <w:szCs w:val="21"/>
        </w:rPr>
      </w:pPr>
      <w:r>
        <w:rPr>
          <w:b/>
          <w:bCs/>
          <w:sz w:val="21"/>
          <w:szCs w:val="21"/>
          <w:lang w:val="en-US"/>
        </w:rPr>
        <w:t>第二节 坚持全面依法治国</w:t>
      </w:r>
    </w:p>
    <w:p>
      <w:pPr>
        <w:pStyle w:val="style0"/>
        <w:numPr>
          <w:ilvl w:val="0"/>
          <w:numId w:val="0"/>
        </w:numPr>
        <w:rPr>
          <w:b/>
          <w:bCs/>
          <w:sz w:val="21"/>
          <w:szCs w:val="21"/>
        </w:rPr>
      </w:pPr>
      <w:r>
        <w:rPr>
          <w:b/>
          <w:bCs/>
          <w:sz w:val="21"/>
          <w:szCs w:val="21"/>
          <w:lang w:val="en-US"/>
        </w:rPr>
        <w:t>二、坚持走中国特色社会主义法治道路</w:t>
      </w:r>
    </w:p>
    <w:p>
      <w:pPr>
        <w:pStyle w:val="style179"/>
        <w:numPr>
          <w:ilvl w:val="0"/>
          <w:numId w:val="65"/>
        </w:numPr>
        <w:ind w:firstLineChars="0"/>
        <w:rPr>
          <w:b w:val="false"/>
          <w:bCs w:val="false"/>
          <w:sz w:val="21"/>
          <w:szCs w:val="21"/>
        </w:rPr>
      </w:pPr>
      <w:r>
        <w:rPr>
          <w:b w:val="false"/>
          <w:bCs w:val="false"/>
          <w:sz w:val="21"/>
          <w:szCs w:val="21"/>
          <w:lang w:val="en-US"/>
        </w:rPr>
        <w:t>中国特色社会主义法治道路的核心要义，就是要坚持党的领导，坚持中国特色社会主义制度，贯彻中国特色社会主义法治理论，这充分体现了我国社会主义性质，具有鲜明的中国特色、实践特色、时代特色。</w:t>
      </w:r>
    </w:p>
    <w:p>
      <w:pPr>
        <w:pStyle w:val="style0"/>
        <w:numPr>
          <w:ilvl w:val="0"/>
          <w:numId w:val="0"/>
        </w:numPr>
        <w:rPr>
          <w:b/>
          <w:bCs/>
          <w:sz w:val="21"/>
          <w:szCs w:val="21"/>
        </w:rPr>
      </w:pPr>
      <w:r>
        <w:rPr>
          <w:b/>
          <w:bCs/>
          <w:sz w:val="21"/>
          <w:szCs w:val="21"/>
          <w:lang w:val="en-US"/>
        </w:rPr>
        <w:t>（一）为什么要走中国特色社会主义法治道路</w:t>
      </w:r>
    </w:p>
    <w:p>
      <w:pPr>
        <w:pStyle w:val="style179"/>
        <w:numPr>
          <w:ilvl w:val="0"/>
          <w:numId w:val="66"/>
        </w:numPr>
        <w:ind w:firstLineChars="0"/>
        <w:rPr>
          <w:b w:val="false"/>
          <w:bCs w:val="false"/>
          <w:sz w:val="21"/>
          <w:szCs w:val="21"/>
        </w:rPr>
      </w:pPr>
      <w:r>
        <w:rPr>
          <w:b w:val="false"/>
          <w:bCs w:val="false"/>
          <w:sz w:val="21"/>
          <w:szCs w:val="21"/>
          <w:lang w:val="en-US"/>
        </w:rPr>
        <w:t>走中国特色社会主义法治道路，是历史的必然结论。</w:t>
      </w:r>
    </w:p>
    <w:p>
      <w:pPr>
        <w:pStyle w:val="style179"/>
        <w:numPr>
          <w:ilvl w:val="0"/>
          <w:numId w:val="66"/>
        </w:numPr>
        <w:ind w:firstLineChars="0"/>
        <w:rPr>
          <w:b w:val="false"/>
          <w:bCs w:val="false"/>
          <w:sz w:val="21"/>
          <w:szCs w:val="21"/>
        </w:rPr>
      </w:pPr>
      <w:r>
        <w:rPr>
          <w:b w:val="false"/>
          <w:bCs w:val="false"/>
          <w:sz w:val="21"/>
          <w:szCs w:val="21"/>
          <w:lang w:val="en-US"/>
        </w:rPr>
        <w:t>走中国特色社会主义法治道路，是由我国社会主义国家性质决定的。</w:t>
      </w:r>
    </w:p>
    <w:p>
      <w:pPr>
        <w:pStyle w:val="style179"/>
        <w:numPr>
          <w:ilvl w:val="0"/>
          <w:numId w:val="66"/>
        </w:numPr>
        <w:ind w:firstLineChars="0"/>
        <w:rPr>
          <w:b w:val="false"/>
          <w:bCs w:val="false"/>
          <w:sz w:val="21"/>
          <w:szCs w:val="21"/>
        </w:rPr>
      </w:pPr>
      <w:r>
        <w:rPr>
          <w:b w:val="false"/>
          <w:bCs w:val="false"/>
          <w:sz w:val="21"/>
          <w:szCs w:val="21"/>
          <w:lang w:val="en-US"/>
        </w:rPr>
        <w:t>走中国特色社会主义法治道路，是立足我国基本国情的必然选择。</w:t>
      </w:r>
    </w:p>
    <w:p>
      <w:pPr>
        <w:pStyle w:val="style0"/>
        <w:numPr>
          <w:ilvl w:val="0"/>
          <w:numId w:val="0"/>
        </w:numPr>
        <w:rPr>
          <w:b/>
          <w:bCs/>
          <w:sz w:val="21"/>
          <w:szCs w:val="21"/>
        </w:rPr>
      </w:pPr>
      <w:r>
        <w:rPr>
          <w:b/>
          <w:bCs/>
          <w:sz w:val="21"/>
          <w:szCs w:val="21"/>
          <w:lang w:val="en-US"/>
        </w:rPr>
        <w:t>（二）坚持中国特色社会主义法治道路必须遵循的原则</w:t>
      </w:r>
    </w:p>
    <w:p>
      <w:pPr>
        <w:pStyle w:val="style179"/>
        <w:numPr>
          <w:ilvl w:val="0"/>
          <w:numId w:val="67"/>
        </w:numPr>
        <w:ind w:firstLineChars="0"/>
        <w:rPr>
          <w:b w:val="false"/>
          <w:bCs w:val="false"/>
          <w:sz w:val="21"/>
          <w:szCs w:val="21"/>
        </w:rPr>
      </w:pPr>
      <w:r>
        <w:rPr>
          <w:b w:val="false"/>
          <w:bCs w:val="false"/>
          <w:sz w:val="21"/>
          <w:szCs w:val="21"/>
          <w:lang w:val="en-US"/>
        </w:rPr>
        <w:t>走中国特色社会主义法治道路，必须坚持中国共产党的领导，坚持人民主体地位，坚持法律面前人人平等，坚持依法治国和以德治国相结合，坚持从中国实际出发。</w:t>
      </w:r>
    </w:p>
    <w:p>
      <w:pPr>
        <w:pStyle w:val="style0"/>
        <w:numPr>
          <w:ilvl w:val="0"/>
          <w:numId w:val="0"/>
        </w:numPr>
        <w:rPr>
          <w:b/>
          <w:bCs/>
          <w:sz w:val="21"/>
          <w:szCs w:val="21"/>
        </w:rPr>
      </w:pPr>
      <w:r>
        <w:rPr>
          <w:b/>
          <w:bCs/>
          <w:sz w:val="21"/>
          <w:szCs w:val="21"/>
          <w:lang w:val="en-US"/>
        </w:rPr>
        <w:t>三、建设法治中国</w:t>
      </w:r>
    </w:p>
    <w:p>
      <w:pPr>
        <w:pStyle w:val="style0"/>
        <w:numPr>
          <w:ilvl w:val="0"/>
          <w:numId w:val="0"/>
        </w:numPr>
        <w:rPr>
          <w:b/>
          <w:bCs/>
          <w:sz w:val="21"/>
          <w:szCs w:val="21"/>
        </w:rPr>
      </w:pPr>
      <w:r>
        <w:rPr>
          <w:b/>
          <w:bCs/>
          <w:sz w:val="21"/>
          <w:szCs w:val="21"/>
          <w:lang w:val="en-US"/>
        </w:rPr>
        <w:t>（一）建设中国特色社会主义法治体系</w:t>
      </w:r>
    </w:p>
    <w:p>
      <w:pPr>
        <w:pStyle w:val="style179"/>
        <w:numPr>
          <w:ilvl w:val="0"/>
          <w:numId w:val="68"/>
        </w:numPr>
        <w:ind w:firstLineChars="0"/>
        <w:rPr>
          <w:b w:val="false"/>
          <w:bCs w:val="false"/>
          <w:sz w:val="21"/>
          <w:szCs w:val="21"/>
        </w:rPr>
      </w:pPr>
      <w:r>
        <w:rPr>
          <w:b w:val="false"/>
          <w:bCs w:val="false"/>
          <w:sz w:val="21"/>
          <w:szCs w:val="21"/>
          <w:lang w:val="en-US"/>
        </w:rPr>
        <w:t>完备的法律规范体系。</w:t>
      </w:r>
    </w:p>
    <w:p>
      <w:pPr>
        <w:pStyle w:val="style179"/>
        <w:numPr>
          <w:ilvl w:val="0"/>
          <w:numId w:val="68"/>
        </w:numPr>
        <w:ind w:firstLineChars="0"/>
        <w:rPr>
          <w:b w:val="false"/>
          <w:bCs w:val="false"/>
          <w:sz w:val="21"/>
          <w:szCs w:val="21"/>
        </w:rPr>
      </w:pPr>
      <w:r>
        <w:rPr>
          <w:b w:val="false"/>
          <w:bCs w:val="false"/>
          <w:sz w:val="21"/>
          <w:szCs w:val="21"/>
          <w:lang w:val="en-US"/>
        </w:rPr>
        <w:t>高效的法制实施体系。</w:t>
      </w:r>
    </w:p>
    <w:p>
      <w:pPr>
        <w:pStyle w:val="style179"/>
        <w:numPr>
          <w:ilvl w:val="0"/>
          <w:numId w:val="68"/>
        </w:numPr>
        <w:ind w:firstLineChars="0"/>
        <w:rPr>
          <w:b w:val="false"/>
          <w:bCs w:val="false"/>
          <w:sz w:val="21"/>
          <w:szCs w:val="21"/>
        </w:rPr>
      </w:pPr>
      <w:r>
        <w:rPr>
          <w:b w:val="false"/>
          <w:bCs w:val="false"/>
          <w:sz w:val="21"/>
          <w:szCs w:val="21"/>
          <w:lang w:val="en-US"/>
        </w:rPr>
        <w:t>严密的法治监督体系。</w:t>
      </w:r>
    </w:p>
    <w:p>
      <w:pPr>
        <w:pStyle w:val="style179"/>
        <w:numPr>
          <w:ilvl w:val="0"/>
          <w:numId w:val="68"/>
        </w:numPr>
        <w:ind w:firstLineChars="0"/>
        <w:rPr>
          <w:b w:val="false"/>
          <w:bCs w:val="false"/>
          <w:sz w:val="21"/>
          <w:szCs w:val="21"/>
        </w:rPr>
      </w:pPr>
      <w:r>
        <w:rPr>
          <w:b w:val="false"/>
          <w:bCs w:val="false"/>
          <w:sz w:val="21"/>
          <w:szCs w:val="21"/>
          <w:lang w:val="en-US"/>
        </w:rPr>
        <w:t>有力的法治保障体系。</w:t>
      </w:r>
    </w:p>
    <w:p>
      <w:pPr>
        <w:pStyle w:val="style179"/>
        <w:numPr>
          <w:ilvl w:val="0"/>
          <w:numId w:val="68"/>
        </w:numPr>
        <w:ind w:firstLineChars="0"/>
        <w:rPr>
          <w:b w:val="false"/>
          <w:bCs w:val="false"/>
          <w:sz w:val="21"/>
          <w:szCs w:val="21"/>
        </w:rPr>
      </w:pPr>
      <w:r>
        <w:rPr>
          <w:b w:val="false"/>
          <w:bCs w:val="false"/>
          <w:sz w:val="21"/>
          <w:szCs w:val="21"/>
          <w:lang w:val="en-US"/>
        </w:rPr>
        <w:t>完善的党内法规体系。</w:t>
      </w:r>
    </w:p>
    <w:p>
      <w:pPr>
        <w:pStyle w:val="style0"/>
        <w:numPr>
          <w:ilvl w:val="0"/>
          <w:numId w:val="0"/>
        </w:numPr>
        <w:rPr>
          <w:b/>
          <w:bCs/>
          <w:sz w:val="21"/>
          <w:szCs w:val="21"/>
        </w:rPr>
      </w:pPr>
      <w:r>
        <w:rPr>
          <w:b/>
          <w:bCs/>
          <w:sz w:val="21"/>
          <w:szCs w:val="21"/>
          <w:lang w:val="en-US"/>
        </w:rPr>
        <w:t>（三）坚持全面推进科学立法、严格执法、公正司法、全民守法</w:t>
      </w:r>
    </w:p>
    <w:p>
      <w:pPr>
        <w:pStyle w:val="style179"/>
        <w:numPr>
          <w:ilvl w:val="0"/>
          <w:numId w:val="69"/>
        </w:numPr>
        <w:ind w:firstLineChars="0"/>
        <w:rPr>
          <w:b w:val="false"/>
          <w:bCs w:val="false"/>
          <w:sz w:val="21"/>
          <w:szCs w:val="21"/>
        </w:rPr>
      </w:pPr>
      <w:r>
        <w:rPr>
          <w:b w:val="false"/>
          <w:bCs w:val="false"/>
          <w:sz w:val="21"/>
          <w:szCs w:val="21"/>
          <w:lang w:val="en-US"/>
        </w:rPr>
        <w:t>科学立法是全面依法治国的前提，严格执法是全面依法治国的关键，公正司法是全面依法治国的重点，全民守法是全面依法治国的基础。全面依法治国，必须从立法、执法、司法、守法四个方面统筹推进。</w:t>
      </w:r>
    </w:p>
    <w:p>
      <w:pPr>
        <w:pStyle w:val="style0"/>
        <w:numPr>
          <w:ilvl w:val="0"/>
          <w:numId w:val="0"/>
        </w:numPr>
        <w:rPr>
          <w:b/>
          <w:bCs/>
          <w:sz w:val="21"/>
          <w:szCs w:val="21"/>
        </w:rPr>
      </w:pPr>
      <w:r>
        <w:rPr>
          <w:b/>
          <w:bCs/>
          <w:sz w:val="21"/>
          <w:szCs w:val="21"/>
          <w:lang w:val="en-US"/>
        </w:rPr>
        <w:t>第四节 自觉遵法学法守法用法</w:t>
      </w:r>
    </w:p>
    <w:p>
      <w:pPr>
        <w:pStyle w:val="style0"/>
        <w:numPr>
          <w:ilvl w:val="0"/>
          <w:numId w:val="0"/>
        </w:numPr>
        <w:rPr>
          <w:b/>
          <w:bCs/>
          <w:sz w:val="21"/>
          <w:szCs w:val="21"/>
        </w:rPr>
      </w:pPr>
      <w:r>
        <w:rPr>
          <w:b/>
          <w:bCs/>
          <w:sz w:val="21"/>
          <w:szCs w:val="21"/>
          <w:lang w:val="en-US"/>
        </w:rPr>
        <w:t>一、培养社会主义法治思维</w:t>
      </w:r>
    </w:p>
    <w:p>
      <w:pPr>
        <w:pStyle w:val="style0"/>
        <w:numPr>
          <w:ilvl w:val="0"/>
          <w:numId w:val="0"/>
        </w:numPr>
        <w:rPr>
          <w:b/>
          <w:bCs/>
          <w:sz w:val="21"/>
          <w:szCs w:val="21"/>
        </w:rPr>
      </w:pPr>
      <w:r>
        <w:rPr>
          <w:b/>
          <w:bCs/>
          <w:sz w:val="21"/>
          <w:szCs w:val="21"/>
          <w:lang w:val="en-US"/>
        </w:rPr>
        <w:t>（一）法治思维及其内涵</w:t>
      </w:r>
    </w:p>
    <w:p>
      <w:pPr>
        <w:pStyle w:val="style179"/>
        <w:numPr>
          <w:ilvl w:val="0"/>
          <w:numId w:val="70"/>
        </w:numPr>
        <w:ind w:firstLineChars="0"/>
        <w:rPr>
          <w:b w:val="false"/>
          <w:bCs w:val="false"/>
          <w:sz w:val="21"/>
          <w:szCs w:val="21"/>
        </w:rPr>
      </w:pPr>
      <w:r>
        <w:rPr>
          <w:b w:val="false"/>
          <w:bCs w:val="false"/>
          <w:sz w:val="21"/>
          <w:szCs w:val="21"/>
          <w:lang w:val="en-US"/>
        </w:rPr>
        <w:t>法治思维是指以法治价值和法治精神为导向，运用法律原则、法律规则、法律方法思考和处理问题的思维模式。</w:t>
      </w:r>
    </w:p>
    <w:p>
      <w:pPr>
        <w:pStyle w:val="style179"/>
        <w:numPr>
          <w:ilvl w:val="0"/>
          <w:numId w:val="70"/>
        </w:numPr>
        <w:ind w:firstLineChars="0"/>
        <w:rPr>
          <w:b w:val="false"/>
          <w:bCs w:val="false"/>
          <w:sz w:val="21"/>
          <w:szCs w:val="21"/>
        </w:rPr>
      </w:pPr>
      <w:r>
        <w:rPr>
          <w:b w:val="false"/>
          <w:bCs w:val="false"/>
          <w:sz w:val="21"/>
          <w:szCs w:val="21"/>
          <w:lang w:val="en-US"/>
        </w:rPr>
        <w:t>法治思维包含以下几层含义。第一，法治思维以法治价值和法治精神为指导，蕴含着公正、平等、民主、人权等法治理念，是一种正当性思维。第二，法治思维以法律原则和法律规则为依据指导人们的社会行为，是一种规范思维。第三，法治思维以法律手段与法律方法为依托分析问题、处理问题、解决纠纷，是一种逻辑思维。第四，法治思维是一种符合规律、尊重事实的科学思维。因此，法治思维是一种融法律的价值属性和工具理性于一体的特殊的高级法律意识。</w:t>
      </w:r>
    </w:p>
    <w:p>
      <w:pPr>
        <w:pStyle w:val="style0"/>
        <w:numPr>
          <w:ilvl w:val="0"/>
          <w:numId w:val="0"/>
        </w:numPr>
        <w:rPr>
          <w:b/>
          <w:bCs/>
          <w:sz w:val="21"/>
          <w:szCs w:val="21"/>
        </w:rPr>
      </w:pPr>
      <w:r>
        <w:rPr>
          <w:b/>
          <w:bCs/>
          <w:sz w:val="21"/>
          <w:szCs w:val="21"/>
          <w:lang w:val="en-US"/>
        </w:rPr>
        <w:t>（二）法治思维的基本内容</w:t>
      </w:r>
    </w:p>
    <w:p>
      <w:pPr>
        <w:pStyle w:val="style179"/>
        <w:numPr>
          <w:ilvl w:val="0"/>
          <w:numId w:val="71"/>
        </w:numPr>
        <w:ind w:firstLineChars="0"/>
        <w:rPr>
          <w:b w:val="false"/>
          <w:bCs w:val="false"/>
          <w:sz w:val="21"/>
          <w:szCs w:val="21"/>
        </w:rPr>
      </w:pPr>
      <w:r>
        <w:rPr>
          <w:b w:val="false"/>
          <w:bCs w:val="false"/>
          <w:sz w:val="21"/>
          <w:szCs w:val="21"/>
          <w:lang w:val="en-US"/>
        </w:rPr>
        <w:t>法治思维的内涵丰富、外延宽广，主要表现为价值取向和规则意识两个方面。</w:t>
      </w:r>
    </w:p>
    <w:p>
      <w:pPr>
        <w:pStyle w:val="style179"/>
        <w:numPr>
          <w:ilvl w:val="0"/>
          <w:numId w:val="72"/>
        </w:numPr>
        <w:ind w:firstLineChars="0"/>
        <w:rPr>
          <w:b w:val="false"/>
          <w:bCs w:val="false"/>
          <w:sz w:val="21"/>
          <w:szCs w:val="21"/>
        </w:rPr>
      </w:pPr>
      <w:r>
        <w:rPr>
          <w:b w:val="false"/>
          <w:bCs w:val="false"/>
          <w:sz w:val="21"/>
          <w:szCs w:val="21"/>
          <w:lang w:val="en-US"/>
        </w:rPr>
        <w:t>法治思维主要包括法律至上、权力制约、公平正义、权利保障、程序正当等内容。</w:t>
      </w:r>
    </w:p>
    <w:p>
      <w:pPr>
        <w:pStyle w:val="style179"/>
        <w:numPr>
          <w:ilvl w:val="0"/>
          <w:numId w:val="73"/>
        </w:numPr>
        <w:ind w:firstLineChars="0"/>
        <w:rPr>
          <w:b w:val="false"/>
          <w:bCs w:val="false"/>
          <w:sz w:val="21"/>
          <w:szCs w:val="21"/>
        </w:rPr>
      </w:pPr>
      <w:r>
        <w:rPr>
          <w:b w:val="false"/>
          <w:bCs w:val="false"/>
          <w:sz w:val="21"/>
          <w:szCs w:val="21"/>
          <w:lang w:val="en-US"/>
        </w:rPr>
        <w:t>法律至上。法律至上是指在国家或社会的所有规范中，法律是地位最高、效力最广、强制力最大的规范。这里的法律，既包括宪法，也包括其他一般法律。法律至上尤其指宪法至上，因为宪法具有最高的法律效力，是其他一切法律的依据。法律至上具体表现为法律的普遍适用、优先适用和不可违反。法律的普遍适用，是指法律在本国主权范围内对所有人具有普遍的约束力。所有国家机关、社会组织和公民个人都必须遵守法律，依法享有和行使法定职权与权利，承担和履行法定职责与义务。法律的优先适用，是指当同一项社会关系同时受到多种社会规范的调整而多种社会规范又相互矛盾时，要优先考虑法律规范的适用。法律的不可违反，是指法律必须遵守，违反法律要受到惩罚。任何人不论权力大小、职位高低，只要有违法犯罪行为，就要受到法律制裁。养成法律至上思维，对于自觉遵守法律、维护法律权威意义重大。</w:t>
      </w:r>
    </w:p>
    <w:p>
      <w:pPr>
        <w:pStyle w:val="style179"/>
        <w:numPr>
          <w:ilvl w:val="0"/>
          <w:numId w:val="73"/>
        </w:numPr>
        <w:ind w:firstLineChars="0"/>
        <w:rPr>
          <w:b w:val="false"/>
          <w:bCs w:val="false"/>
          <w:sz w:val="21"/>
          <w:szCs w:val="21"/>
        </w:rPr>
      </w:pPr>
      <w:r>
        <w:rPr>
          <w:b w:val="false"/>
          <w:bCs w:val="false"/>
          <w:sz w:val="21"/>
          <w:szCs w:val="21"/>
          <w:lang w:val="en-US"/>
        </w:rPr>
        <w:t>权力制约。权力制约是指国家机关的权力必须受到法律的规制和约束。在我国，国家权力是人民的，即一切权力为民所有；国家权力是为人民服务的，即一切权力为民所用。因此，只有依法对权力的配置和运行进行有效制约和监督，才能防止权力私用、权力滥用和权力腐败。国家工作人员就职时应当按照法律规定公开进行宪法宣誓。权力制约包括权力由法定、有权必有责、用权受监督、违法受追究四项要求。权力由法定，即法无授权不可为，是指国家机关的职权必须来自法律明确的授予。国家机关必须严格依照法律规定的权限行使职权，不得行使法律未授予的权力。有权必有责，是指国家机关在获得权力的同时必须承担相应的职责和责任。当发生了属于其职权范围内的事项时，国家机关必须履行相应的管理职责。用权受监督，是指国家权力的运行和行使必须接受各种形式的监督，让人民监督权力，让权力在阳光下运行。违法受追究，是指国家工作人员违法行使权力必须受到法律的追究和制裁。养成权力制约思维，要求自觉运用权力、勇于监督权力，同时自觉监督宪法、法律的实施。</w:t>
      </w:r>
    </w:p>
    <w:p>
      <w:pPr>
        <w:pStyle w:val="style179"/>
        <w:numPr>
          <w:ilvl w:val="0"/>
          <w:numId w:val="73"/>
        </w:numPr>
        <w:ind w:firstLineChars="0"/>
        <w:rPr>
          <w:b w:val="false"/>
          <w:bCs w:val="false"/>
          <w:sz w:val="21"/>
          <w:szCs w:val="21"/>
        </w:rPr>
      </w:pPr>
      <w:r>
        <w:rPr>
          <w:b w:val="false"/>
          <w:bCs w:val="false"/>
          <w:sz w:val="21"/>
          <w:szCs w:val="21"/>
          <w:lang w:val="en-US"/>
        </w:rPr>
        <w:t>公平正义。公平正义是指社会的政治利益、经济利益和其他利益在全体社会成员之间合理、公平分配和占有。一般来讲，公平正义主要包括权利公平、机会公平、规则公平和教济公平。权利公平包括三重含义：一是权利主体平等，国家对每个权利主体“不偏袒”“非歧视”；二是享有的权利特别是基本权利平等；三是权利保护和权利教济平等，机会公平是指生活在同﹣社会中的成员拥有相同的发展机会和发展前景，反对任何形式的歧视。机会公平包括：国家和社会要积极为社会成员的发展创造条件，并努力创造平等的起点：社会成员的发展进步权要受到同等尊重，不断拓展社会成员的发展领域；不仅要关注当代人的机会平等，还要考虑后代人的机会平等。规则公平是指对所有人适用同一规则和标准，不得因人而异。规则公平包括：法律规则面前人人平等，法律内容面前人人平等和法律保护面前人人平等；任何人不得享有法律之外的特权：任何人也不会被法律排除在保护之外，教济公平是指为权利受到侵害或处于弱势地位的公民提供平等有效的救教济。教济公平包括：司法教济公平，即司法要公正对待每一个当事人，致力于实现司法公正；行政救济公平，即政府对需要救济的社会成员提供的救济服务要一律平等，不得区别对待：社会救济公平，即社会对需要救济的社会成员提供的社会救济服务要一律平等，不得厚此薄彼。养成公平正义思维，要求增强实现公平正义的责任感，为促进全社会的公平正义而奋斗。</w:t>
      </w:r>
    </w:p>
    <w:p>
      <w:pPr>
        <w:pStyle w:val="style179"/>
        <w:numPr>
          <w:ilvl w:val="0"/>
          <w:numId w:val="73"/>
        </w:numPr>
        <w:ind w:firstLineChars="0"/>
        <w:rPr>
          <w:b w:val="false"/>
          <w:bCs w:val="false"/>
          <w:sz w:val="21"/>
          <w:szCs w:val="21"/>
        </w:rPr>
      </w:pPr>
      <w:r>
        <w:rPr>
          <w:b w:val="false"/>
          <w:bCs w:val="false"/>
          <w:sz w:val="21"/>
          <w:szCs w:val="21"/>
          <w:lang w:val="en-US"/>
        </w:rPr>
        <w:t>权利保障。权利保障主要是指对公民权利的法律保障、具体包括公民权利的宪法保障、立法保障、行政保障和司法保障，宪法保障是权利保障的前提和基础。宪法表明尊重和保障人权的鲜明态度，确立保障权利的有效机制，明确列出宪法保障的公民基本权利，能够推动整个国家和法律体系加强权利保障。立法保障是权利保障的重要条件。宪法有关基本权利的规定一般较为原则，各项具体权利的保障由立法机关通过立法作出明确规定。行政保障是权利保障的关键环节，行政机关在行使行政管理权的过程中必然要涉及处置社会成员的利益问题，很容易发生损害或侵犯公民权利的现象。行政机关是否能够有效地保护公民权利，直接反映出一个国家的权利保障状况。司法保障是公民权利保障的最后防线，既是解决个人之间权利纠纷的有效渠道，也是纠正和遏制行政机关侵犯公民权利的有力机制。</w:t>
      </w:r>
    </w:p>
    <w:p>
      <w:pPr>
        <w:pStyle w:val="style179"/>
        <w:numPr>
          <w:ilvl w:val="0"/>
          <w:numId w:val="73"/>
        </w:numPr>
        <w:ind w:firstLineChars="0"/>
        <w:rPr>
          <w:b w:val="false"/>
          <w:bCs w:val="false"/>
          <w:sz w:val="21"/>
          <w:szCs w:val="21"/>
        </w:rPr>
      </w:pPr>
      <w:r>
        <w:rPr>
          <w:b w:val="false"/>
          <w:bCs w:val="false"/>
          <w:sz w:val="21"/>
          <w:szCs w:val="21"/>
          <w:lang w:val="en-US"/>
        </w:rPr>
        <w:t>程序正当。做一件事情，往往需要按照一定的程序，只有按照程序做，才能防止主观任性、无序混乱。程序法包括民事诉讼、刑事诉讼、行政诉讼和仲裁等方面的法律。只有严格按照法律程序办事办案，处理结果才可能公正并具有公信力和权威性。程序的正当，表现在程序的合法性、中立性、参与性、公开性、时限性等方面。合法性是指程序运行合乎法律的规定，有关机关或个人不得违反或变相违反；中立性是指程序设计和运行应平等地对待双方当事人，不得偏向任何一方；参与性是指案件或纠纷的利害关系人都有机会进入办案程序，充分表达自己的利益诉求和意见主张，为解决纠纷发挥作用；公开性是指程序运行的过程和结果应当向当事人和社会公开，以接受各方监督，防止办案不公和暗箱操作，让正义以人们看得见的方式实现；时限性是指程序的运行必须有合理的期限，符合时间成本和效率原则的要求，不得无故拖延。如诉讼案件应当在法定的期限内作出裁判，如无法定事由，诉讼期限不得延长。</w:t>
      </w:r>
    </w:p>
    <w:p>
      <w:pPr>
        <w:pStyle w:val="style0"/>
        <w:numPr>
          <w:ilvl w:val="0"/>
          <w:numId w:val="0"/>
        </w:numPr>
        <w:rPr>
          <w:b/>
          <w:bCs/>
          <w:sz w:val="21"/>
          <w:szCs w:val="21"/>
        </w:rPr>
      </w:pPr>
      <w:r>
        <w:rPr>
          <w:b/>
          <w:bCs/>
          <w:sz w:val="21"/>
          <w:szCs w:val="21"/>
          <w:lang w:val="en-US"/>
        </w:rPr>
        <w:t>二、依法行使权利与履行义务</w:t>
      </w:r>
    </w:p>
    <w:p>
      <w:pPr>
        <w:pStyle w:val="style0"/>
        <w:numPr>
          <w:ilvl w:val="0"/>
          <w:numId w:val="0"/>
        </w:numPr>
        <w:rPr>
          <w:b/>
          <w:bCs/>
          <w:sz w:val="21"/>
          <w:szCs w:val="21"/>
        </w:rPr>
      </w:pPr>
      <w:r>
        <w:rPr>
          <w:b/>
          <w:bCs/>
          <w:sz w:val="21"/>
          <w:szCs w:val="21"/>
          <w:lang w:val="en-US"/>
        </w:rPr>
        <w:t>（一）法律权利与法律义务</w:t>
      </w:r>
    </w:p>
    <w:p>
      <w:pPr>
        <w:pStyle w:val="style179"/>
        <w:numPr>
          <w:ilvl w:val="0"/>
          <w:numId w:val="74"/>
        </w:numPr>
        <w:ind w:firstLineChars="0"/>
        <w:rPr>
          <w:b w:val="false"/>
          <w:bCs w:val="false"/>
          <w:sz w:val="21"/>
          <w:szCs w:val="21"/>
        </w:rPr>
      </w:pPr>
      <w:r>
        <w:rPr>
          <w:b w:val="false"/>
          <w:bCs w:val="false"/>
          <w:sz w:val="21"/>
          <w:szCs w:val="21"/>
          <w:lang w:val="en-US"/>
        </w:rPr>
        <w:t>法律权利。法律权利是指由一定的社会物质生活条件所制约的行为自由，是法律所允许的权利人为了满足自己的利益而采取的、由其他人的法律义务所保障的法律手段。</w:t>
      </w:r>
    </w:p>
    <w:p>
      <w:pPr>
        <w:pStyle w:val="style179"/>
        <w:numPr>
          <w:ilvl w:val="0"/>
          <w:numId w:val="74"/>
        </w:numPr>
        <w:ind w:firstLineChars="0"/>
        <w:rPr>
          <w:b w:val="false"/>
          <w:bCs w:val="false"/>
          <w:sz w:val="21"/>
          <w:szCs w:val="21"/>
        </w:rPr>
      </w:pPr>
      <w:r>
        <w:rPr>
          <w:b w:val="false"/>
          <w:bCs w:val="false"/>
          <w:sz w:val="21"/>
          <w:szCs w:val="21"/>
          <w:lang w:val="en-US"/>
        </w:rPr>
        <w:t>法律权利具有以下四个方面的特征。一是法律权利的内容、种类和实现程度受社会物质生活条件的制约。不能脱离一个国家或地区的经济社会发展阶段和水平而空谈权利及其实现。二是法律权利的内容、分配和实现方式因社会制度和国家法律的不同而存在差异。同样一种权利，在不同的社会制度下和不同的国家法律中表现形式有所不同。</w:t>
      </w:r>
    </w:p>
    <w:p>
      <w:pPr>
        <w:pStyle w:val="style179"/>
        <w:numPr>
          <w:ilvl w:val="0"/>
          <w:numId w:val="74"/>
        </w:numPr>
        <w:ind w:firstLineChars="0"/>
        <w:rPr>
          <w:b w:val="false"/>
          <w:bCs w:val="false"/>
          <w:sz w:val="21"/>
          <w:szCs w:val="21"/>
        </w:rPr>
      </w:pPr>
      <w:r>
        <w:rPr>
          <w:b w:val="false"/>
          <w:bCs w:val="false"/>
          <w:sz w:val="21"/>
          <w:szCs w:val="21"/>
          <w:lang w:val="en-US"/>
        </w:rPr>
        <w:t>法律义务。义务与权利相对应，法律义务与法律权利相对应。法律义务是指由一定的社会物质生活条件所制约的社会责任，是保证法律所规定的义务人按照权利人要求从事一定行为或不从事一定行为以满足权利人利益的法律手段。</w:t>
      </w:r>
    </w:p>
    <w:p>
      <w:pPr>
        <w:pStyle w:val="style179"/>
        <w:numPr>
          <w:ilvl w:val="0"/>
          <w:numId w:val="74"/>
        </w:numPr>
        <w:ind w:firstLineChars="0"/>
        <w:rPr>
          <w:b w:val="false"/>
          <w:bCs w:val="false"/>
          <w:sz w:val="21"/>
          <w:szCs w:val="21"/>
        </w:rPr>
      </w:pPr>
      <w:r>
        <w:rPr>
          <w:b w:val="false"/>
          <w:bCs w:val="false"/>
          <w:sz w:val="21"/>
          <w:szCs w:val="21"/>
          <w:lang w:val="en-US"/>
        </w:rPr>
        <w:t>法律义务的履行表现为两种形式：一种是作为，是指义务人实施积极的行为，如子女通过经常看望和提供财务等行为履行赡养父母的义务等；另一种是不作为，是指义务人不得实施某种行为，如未经许可不得公开他人的隐私等。</w:t>
      </w:r>
    </w:p>
    <w:p>
      <w:pPr>
        <w:pStyle w:val="style179"/>
        <w:numPr>
          <w:ilvl w:val="0"/>
          <w:numId w:val="74"/>
        </w:numPr>
        <w:ind w:firstLineChars="0"/>
        <w:rPr>
          <w:b w:val="false"/>
          <w:bCs w:val="false"/>
          <w:sz w:val="21"/>
          <w:szCs w:val="21"/>
        </w:rPr>
      </w:pPr>
      <w:r>
        <w:rPr>
          <w:b w:val="false"/>
          <w:bCs w:val="false"/>
          <w:sz w:val="21"/>
          <w:szCs w:val="21"/>
          <w:lang w:val="en-US"/>
        </w:rPr>
        <w:t>法律义务具有以下四个特点。第一，法律义务是历史的。第二，法律义务源于现实需要。第三，法律义务必须依法设定。第四，法律义务可能发生变化。</w:t>
      </w:r>
    </w:p>
    <w:p>
      <w:pPr>
        <w:pStyle w:val="style179"/>
        <w:numPr>
          <w:ilvl w:val="0"/>
          <w:numId w:val="74"/>
        </w:numPr>
        <w:ind w:firstLineChars="0"/>
        <w:rPr>
          <w:b w:val="false"/>
          <w:bCs w:val="false"/>
          <w:sz w:val="21"/>
          <w:szCs w:val="21"/>
        </w:rPr>
      </w:pPr>
      <w:r>
        <w:rPr>
          <w:b w:val="false"/>
          <w:bCs w:val="false"/>
          <w:sz w:val="21"/>
          <w:szCs w:val="21"/>
          <w:lang w:val="en-US"/>
        </w:rPr>
        <w:t>法律权利与法律义务的关系。法律权利与法律义务就像一枚硬币的两面，不可分割，相互依存。在社会生活中，每个人既是享受法律权利的主体，又是承担法律义务的主体。在法治国家，不存在只享受权利的主体，也不存在只承担义务的主体。法律权利的实现必须以相应法律义务的履行为条件；法律义务的设定和履行也必须以法律权利的行使为根据。离开了法律权利，法律义务就失去了履行的价值和动力；离开了法律义务，法律权利也形同虚设。有些法律权利和法律义务具有复合性的关系，即一个行为可以同时是权利行为和义务行为，如劳动的权利和义务、接受义务教育的权利和义务等。</w:t>
      </w:r>
    </w:p>
    <w:p>
      <w:pPr>
        <w:pStyle w:val="style0"/>
        <w:numPr>
          <w:ilvl w:val="0"/>
          <w:numId w:val="0"/>
        </w:numPr>
        <w:rPr>
          <w:b/>
          <w:bCs/>
          <w:sz w:val="21"/>
          <w:szCs w:val="21"/>
        </w:rPr>
      </w:pPr>
      <w:r>
        <w:rPr>
          <w:b/>
          <w:bCs/>
          <w:sz w:val="21"/>
          <w:szCs w:val="21"/>
          <w:lang w:val="en-US"/>
        </w:rPr>
        <w:t>（二）我国宪法法律规定的权利</w:t>
      </w:r>
    </w:p>
    <w:p>
      <w:pPr>
        <w:pStyle w:val="style179"/>
        <w:numPr>
          <w:ilvl w:val="0"/>
          <w:numId w:val="75"/>
        </w:numPr>
        <w:ind w:firstLineChars="0"/>
        <w:rPr>
          <w:b w:val="false"/>
          <w:bCs w:val="false"/>
          <w:sz w:val="21"/>
          <w:szCs w:val="21"/>
        </w:rPr>
      </w:pPr>
      <w:r>
        <w:rPr>
          <w:b w:val="false"/>
          <w:bCs w:val="false"/>
          <w:sz w:val="21"/>
          <w:szCs w:val="21"/>
          <w:lang w:val="en-US"/>
        </w:rPr>
        <w:t>我国宪法法律规定了，公民享有的一系列权利，主要包括政治权利、宗教信仰自由、人身权利、财产权利、社会经济权利及文化教育权利等。</w:t>
      </w:r>
    </w:p>
    <w:p>
      <w:pPr>
        <w:pStyle w:val="style179"/>
        <w:numPr>
          <w:ilvl w:val="0"/>
          <w:numId w:val="75"/>
        </w:numPr>
        <w:ind w:firstLineChars="0"/>
        <w:rPr>
          <w:b w:val="false"/>
          <w:bCs w:val="false"/>
          <w:sz w:val="21"/>
          <w:szCs w:val="21"/>
        </w:rPr>
      </w:pPr>
      <w:r>
        <w:rPr>
          <w:b w:val="false"/>
          <w:bCs w:val="false"/>
          <w:sz w:val="21"/>
          <w:szCs w:val="21"/>
          <w:lang w:val="en-US"/>
        </w:rPr>
        <w:t>政治权利，是公民参与国家政治活动的权利和自由的统称。它的行使主要表现为公民参与国家、社会组织与管理的活动。公民的政治权利构成了实现人民主权原则及各种具体民主制度不可或缺的前提条件，反过来又体现了人民主权原则及各种具体民主制度的必然要求。政治权利主要包括以下几方面内容。一是选举权，即选举权与被选举权，是指人们依法享有的参加创设或组织国家权力机关、代表机关的权利。二是表达权，即公民依法享有的表达自己对国家公共生活的看法、观点、意见的权利。表达权对于一个国家的政治、经济、文化、科技、道德的发展具有基础性作用。三是民主管理权，即公民根据宪法法律规定，管理国家事务、经济和文化事业以及社会事务的权利。四是监督权，即公民依据宪法法律规定监督国家机关及其工作人员活动的权利。</w:t>
      </w:r>
    </w:p>
    <w:p>
      <w:pPr>
        <w:pStyle w:val="style179"/>
        <w:numPr>
          <w:ilvl w:val="0"/>
          <w:numId w:val="75"/>
        </w:numPr>
        <w:ind w:firstLineChars="0"/>
        <w:rPr>
          <w:b w:val="false"/>
          <w:bCs w:val="false"/>
          <w:sz w:val="21"/>
          <w:szCs w:val="21"/>
        </w:rPr>
      </w:pPr>
      <w:r>
        <w:rPr>
          <w:b w:val="false"/>
          <w:bCs w:val="false"/>
          <w:sz w:val="21"/>
          <w:szCs w:val="21"/>
          <w:lang w:val="en-US"/>
        </w:rPr>
        <w:t>宗教信仰自由，是指公民依据内心的信念，自愿地信仰宗教的自由。具体内容包括信仰宗教的自由、从事宗教活动的自由、举行或参加宗教仪式的自由等。公民既有信仰宗教的自由，也有不信仰宗教的自由；既有信仰这种宗教的自由，也有信仰那种宗教的自由；在同一宗教里，既有信仰这个教派的自由，也有信仰那个教派的自由；既有过去信教而现在不信教的自由，也有过去不信教而现在信教的自由。同时，公民行使宗教信仰自由的权利也必须受宪法法律约束。我国宪法规定："国家保护正常的宗教活动。任何人不得利用宗教进行破坏社会秩序、损害公民身体健康、妨碍国家教育制度的活动。宗教团体和宗教事务不受外国势力的支配。"</w:t>
      </w:r>
    </w:p>
    <w:p>
      <w:pPr>
        <w:pStyle w:val="style179"/>
        <w:numPr>
          <w:ilvl w:val="0"/>
          <w:numId w:val="75"/>
        </w:numPr>
        <w:ind w:firstLineChars="0"/>
        <w:rPr>
          <w:b w:val="false"/>
          <w:bCs w:val="false"/>
          <w:sz w:val="21"/>
          <w:szCs w:val="21"/>
        </w:rPr>
      </w:pPr>
      <w:r>
        <w:rPr>
          <w:b w:val="false"/>
          <w:bCs w:val="false"/>
          <w:sz w:val="21"/>
          <w:szCs w:val="21"/>
          <w:lang w:val="en-US"/>
        </w:rPr>
        <w:t>人身权利，是指公民的人身不受非法侵犯的权利。它是公民参加国家政治、经济与社会生活的基础，是公民权利的重要内容。人身权利主要包括以下几方面内容。一是生命健康权，即维持生命存在的权利。生命权是人最基本、最原始的权利，具有神圣性与不可转让性，不可非法剥夺，享有生命权是人享有其他各项权利的前提。健康权是在公民享有生命权的前提下、确保自身肉体健全和精神健全、不受任何伤害的权利。二是人身自由权、即公民的人身自由不受非法搜查、拘禁、逮捕等行为侵犯的权利。人身自由是人们一切行动和生活的前提条件，包括人的身体不受拘束，人的行动自由、人身自由不受非法限制和剥夺等。三是人格尊严权，即与人身有密切联系的名誉、姓名、肖像等不容侵犯的权利。人格尊严是人之为人所应当享有的地位、待遇或尊重的总和、集中表现为人的自尊心和自爱心。人格尊严权的基本内容有姓名权、肖像权、名誉权、荣誉权、隐私权等。四是住宅安全权，也称住宅不受侵犯权，即公民居住、生活、休息的场所不受非法侵人或搜查的权利。这里的"住宅"既包括固定居住的住宅，也包括临时性的住所。五是通信自由权，即公民通过书信、电报、传真、电话及其他通信手段，根据自己的意愿进行通信，不受他人干涉的权利。</w:t>
      </w:r>
    </w:p>
    <w:p>
      <w:pPr>
        <w:pStyle w:val="style179"/>
        <w:numPr>
          <w:ilvl w:val="0"/>
          <w:numId w:val="75"/>
        </w:numPr>
        <w:ind w:firstLineChars="0"/>
        <w:rPr>
          <w:b w:val="false"/>
          <w:bCs w:val="false"/>
          <w:sz w:val="21"/>
          <w:szCs w:val="21"/>
        </w:rPr>
      </w:pPr>
      <w:r>
        <w:rPr>
          <w:b w:val="false"/>
          <w:bCs w:val="false"/>
          <w:sz w:val="21"/>
          <w:szCs w:val="21"/>
          <w:lang w:val="en-US"/>
        </w:rPr>
        <w:t>财产权利，是指公民、法人或其他组织通过劳动或其他合法方式取得财产和占有、使用、收益、处分财产的权利。对个人而言，财产权是公民权利的重要内容，是公民在社会生活中获得自由与实现经济利益的必要途径。财产权主要包括以下几方面内容。一是私有财产权，即公民个人所有的以财产利益为内容，直接体现财产利益的民事权利。我国宪法规定："公民的合法的私有财产不受侵犯。"公民一切具有财产价值的权利，不管是生活资料还是生产资料，不管是物权、债权还是知识产权，都应当受到保护。公民在其财产权受到侵犯时，有权要求侵权行为人停止侵害、返还财产、排除妨害、恢复原状、赔偿损失，或依法向人民法院提起诉讼。二是继承权，是指继承人依法取得被继承人遗产的资格。在我国，继承人有的是法律明确规定的，有的是被继承人通过订立合法有效的遗嘱指定的。</w:t>
      </w:r>
    </w:p>
    <w:p>
      <w:pPr>
        <w:pStyle w:val="style179"/>
        <w:numPr>
          <w:ilvl w:val="0"/>
          <w:numId w:val="75"/>
        </w:numPr>
        <w:ind w:firstLineChars="0"/>
        <w:rPr>
          <w:b w:val="false"/>
          <w:bCs w:val="false"/>
          <w:sz w:val="21"/>
          <w:szCs w:val="21"/>
          <w:lang w:val="en-US"/>
        </w:rPr>
      </w:pPr>
      <w:r>
        <w:rPr>
          <w:b w:val="false"/>
          <w:bCs w:val="false"/>
          <w:sz w:val="21"/>
          <w:szCs w:val="21"/>
          <w:lang w:val="en-US"/>
        </w:rPr>
        <w:t>社会经济权利，是指公民要求国家根据社会经济的发展状况，积极采取措施干预社会经济生活，加强社会建设，提供社会服务，以促进公民的自由和幸福，保障公民过上健康而有尊严的生活的权利。社会经济权利主要包括以下几方面内容。一是劳动权，是指一切有劳动能力的公民有获得劳动的机会和适当的劳动条件和报酬的权利。劳动权是公民赖以生存的基础，是行使其他权利的物质保障，包括平等就业和选择职业的权利、取得劳动报酬的权利、休息休假的权利、获得劳动安全卫生的权利、提请劳动争议处理的权利等。二是休息权，是指劳动者在付出一定的劳动以后所享有的休息和休养的权利，是劳动权存在和发展的基础。休息权和劳动权是密切联系的，休息权是提高劳动效率、保障劳动者的生活和身体健康所必需的。三是社会保障权，是指公民享有的要求国家提供维持有尊严的生活条件的权利，如我国宪法规定的退休人员生活受到国家和社会的保障、国家建立健全同经济发展水平相适应的社会保障制度等。四是物质帮助权，是指公民在法定条件下有从国家和社会获得物质帮助的权利，如国家发展为公民享受这些权利所需要的社会保险、社会救济和医疗卫生事业等。</w:t>
      </w:r>
    </w:p>
    <w:p>
      <w:pPr>
        <w:pStyle w:val="style179"/>
        <w:numPr>
          <w:ilvl w:val="0"/>
          <w:numId w:val="75"/>
        </w:numPr>
        <w:ind w:firstLineChars="0"/>
        <w:rPr>
          <w:b w:val="false"/>
          <w:bCs w:val="false"/>
          <w:sz w:val="21"/>
          <w:szCs w:val="21"/>
        </w:rPr>
      </w:pPr>
      <w:r>
        <w:rPr>
          <w:b w:val="false"/>
          <w:bCs w:val="false"/>
          <w:sz w:val="21"/>
          <w:szCs w:val="21"/>
          <w:lang w:val="en-US"/>
        </w:rPr>
        <w:t>文化教育权利，是公民按照宪法的规定在文化和教育领域享有的权利，主要包括教育方面的权利和文化活动方面的权利。教育方面的权利主要表现为受教育权。受教育权是公民在教育领域享有的基本权利，是公民接受文化、科学等方面训练的权利。文化活动方面的权利主要表现为公民的文化权利，主要包括科学研究的自由、文学艺术创作的自由、进行其他文化活动的自由三方面内容。文化权利有个人的文化权利和集体的文化权利之分，前者如由任何科学、文学或艺术作品所产生的精神上和物质上的利益受到保护的权利；后者如少数民族群众享有保留和发展其文化特性及其文化的各种形式的权利。</w:t>
      </w:r>
    </w:p>
    <w:p>
      <w:pPr>
        <w:pStyle w:val="style0"/>
        <w:numPr>
          <w:ilvl w:val="0"/>
          <w:numId w:val="0"/>
        </w:numPr>
        <w:rPr>
          <w:b/>
          <w:bCs/>
          <w:sz w:val="21"/>
          <w:szCs w:val="21"/>
        </w:rPr>
      </w:pPr>
      <w:r>
        <w:rPr>
          <w:b/>
          <w:bCs/>
          <w:sz w:val="21"/>
          <w:szCs w:val="21"/>
          <w:lang w:val="en-US"/>
        </w:rPr>
        <w:t>三、不断提升法治素养</w:t>
      </w:r>
    </w:p>
    <w:p>
      <w:pPr>
        <w:pStyle w:val="style179"/>
        <w:numPr>
          <w:ilvl w:val="0"/>
          <w:numId w:val="76"/>
        </w:numPr>
        <w:ind w:firstLineChars="0"/>
        <w:rPr>
          <w:b/>
          <w:bCs/>
          <w:sz w:val="21"/>
          <w:szCs w:val="21"/>
        </w:rPr>
      </w:pPr>
      <w:r>
        <w:rPr>
          <w:b w:val="false"/>
          <w:bCs w:val="false"/>
          <w:sz w:val="21"/>
          <w:szCs w:val="21"/>
          <w:lang w:val="en-US"/>
        </w:rPr>
        <w:t>尊重法律权威、学习法律意识、养成守法习惯、提高用法能力，不断提升自己的法治素养。</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0000002"/>
    <w:multiLevelType w:val="hybridMultilevel"/>
    <w:tmpl w:val="AC3849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00000006"/>
    <w:multiLevelType w:val="hybridMultilevel"/>
    <w:tmpl w:val="11E4A16C"/>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00000008"/>
    <w:multiLevelType w:val="hybridMultilevel"/>
    <w:tmpl w:val="EAD5BF83"/>
    <w:lvl w:ilvl="0" w:tplc="0409000F">
      <w:start w:val="1"/>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C51F789A"/>
    <w:lvl w:ilvl="0" w:tplc="0409000F">
      <w:start w:val="1"/>
      <w:numFmt w:val="chineseCounting"/>
      <w:lvlText w:val="第%1节"/>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FA84E9D5"/>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868733D2"/>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00000C"/>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00000010"/>
    <w:multiLevelType w:val="hybridMultilevel"/>
    <w:tmpl w:val="5D605991"/>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000001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00000012"/>
    <w:multiLevelType w:val="hybridMultilevel"/>
    <w:tmpl w:val="7C0A5592"/>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00001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00000014"/>
    <w:multiLevelType w:val="hybridMultilevel"/>
    <w:tmpl w:val="BB7364D1"/>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00000015"/>
    <w:multiLevelType w:val="hybridMultilevel"/>
    <w:tmpl w:val="1617EE19"/>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0000016"/>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00000018"/>
    <w:multiLevelType w:val="hybridMultilevel"/>
    <w:tmpl w:val="57629B47"/>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00000019"/>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0000001A"/>
    <w:multiLevelType w:val="hybridMultilevel"/>
    <w:tmpl w:val="B47F8CAE"/>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0000001B"/>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0000001C"/>
    <w:multiLevelType w:val="hybridMultilevel"/>
    <w:tmpl w:val="475DB66C"/>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0000001D"/>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0000001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00000022"/>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0000002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nsid w:val="00000029"/>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0000002A"/>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nsid w:val="0000002B"/>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nsid w:val="0000002C"/>
    <w:multiLevelType w:val="hybridMultilevel"/>
    <w:tmpl w:val="6A122159"/>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nsid w:val="0000002D"/>
    <w:multiLevelType w:val="hybridMultilevel"/>
    <w:tmpl w:val="61C3E4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nsid w:val="0000002E"/>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nsid w:val="0000002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nsid w:val="0000003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nsid w:val="0000003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nsid w:val="00000032"/>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nsid w:val="0000003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nsid w:val="0000003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nsid w:val="00000035"/>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nsid w:val="00000036"/>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nsid w:val="00000037"/>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nsid w:val="00000038"/>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nsid w:val="00000039"/>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nsid w:val="0000003A"/>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nsid w:val="0000003B"/>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nsid w:val="0000003C"/>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nsid w:val="0000003D"/>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nsid w:val="0000003E"/>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nsid w:val="0000003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nsid w:val="0000004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nsid w:val="0000004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nsid w:val="00000042"/>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nsid w:val="0000004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nsid w:val="0000004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nsid w:val="00000045"/>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nsid w:val="00000046"/>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nsid w:val="00000047"/>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nsid w:val="00000048"/>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8"/>
  </w:num>
  <w:num w:numId="11">
    <w:abstractNumId w:val="9"/>
  </w:num>
  <w:num w:numId="12">
    <w:abstractNumId w:val="9"/>
  </w:num>
  <w:num w:numId="13">
    <w:abstractNumId w:val="10"/>
  </w:num>
  <w:num w:numId="14">
    <w:abstractNumId w:val="11"/>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7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14326</Words>
  <Characters>14326</Characters>
  <Application>WPS Office</Application>
  <Paragraphs>217</Paragraphs>
  <CharactersWithSpaces>14353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2024-01-15T04:44:15Z</dcterms:created>
  <dc:creator>PFTM20</dc:creator>
  <lastModifiedBy>BTK-W00</lastModifiedBy>
  <dcterms:modified xsi:type="dcterms:W3CDTF">2024-01-15T08:26:39Z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a1fe5ebdeb85454fa9af5e21a45d2592_21</vt:lpwstr>
  </property>
</Properties>
</file>